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0F659D" w14:textId="493E73E1" w:rsidR="00D5417B" w:rsidRPr="00DF2FC8" w:rsidRDefault="00347658" w:rsidP="00347658">
      <w:pPr>
        <w:widowControl w:val="0"/>
        <w:autoSpaceDE w:val="0"/>
        <w:autoSpaceDN w:val="0"/>
        <w:adjustRightInd w:val="0"/>
        <w:spacing w:after="240"/>
        <w:rPr>
          <w:rFonts w:ascii="Times" w:hAnsi="Times" w:cs="Times"/>
          <w:b/>
          <w:bCs/>
          <w:color w:val="000000" w:themeColor="text1"/>
          <w:sz w:val="54"/>
          <w:szCs w:val="54"/>
        </w:rPr>
      </w:pPr>
      <w:r>
        <w:rPr>
          <w:rFonts w:ascii="Times" w:hAnsi="Times" w:cs="Times"/>
          <w:b/>
          <w:bCs/>
          <w:noProof/>
          <w:color w:val="000000" w:themeColor="text1"/>
          <w:sz w:val="54"/>
          <w:szCs w:val="54"/>
        </w:rPr>
        <w:drawing>
          <wp:anchor distT="0" distB="0" distL="114300" distR="114300" simplePos="0" relativeHeight="251658240" behindDoc="0" locked="0" layoutInCell="1" allowOverlap="1" wp14:anchorId="38CEDA54" wp14:editId="2CCC4E9D">
            <wp:simplePos x="0" y="0"/>
            <wp:positionH relativeFrom="margin">
              <wp:posOffset>3657600</wp:posOffset>
            </wp:positionH>
            <wp:positionV relativeFrom="margin">
              <wp:posOffset>-52070</wp:posOffset>
            </wp:positionV>
            <wp:extent cx="2143125" cy="1714500"/>
            <wp:effectExtent l="152400" t="152400" r="168275" b="190500"/>
            <wp:wrapSquare wrapText="bothSides"/>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nrik Roos.jpg"/>
                    <pic:cNvPicPr/>
                  </pic:nvPicPr>
                  <pic:blipFill>
                    <a:blip r:embed="rId9">
                      <a:extLst>
                        <a:ext uri="{28A0092B-C50C-407E-A947-70E740481C1C}">
                          <a14:useLocalDpi xmlns:a14="http://schemas.microsoft.com/office/drawing/2010/main" val="0"/>
                        </a:ext>
                      </a:extLst>
                    </a:blip>
                    <a:stretch>
                      <a:fillRect/>
                    </a:stretch>
                  </pic:blipFill>
                  <pic:spPr>
                    <a:xfrm>
                      <a:off x="0" y="0"/>
                      <a:ext cx="2143125" cy="17145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5417B" w:rsidRPr="00DF2FC8">
        <w:rPr>
          <w:rFonts w:ascii="Times" w:hAnsi="Times" w:cs="Times"/>
          <w:b/>
          <w:bCs/>
          <w:color w:val="000000" w:themeColor="text1"/>
          <w:sz w:val="54"/>
          <w:szCs w:val="54"/>
        </w:rPr>
        <w:t>Henrik Roos</w:t>
      </w:r>
    </w:p>
    <w:p w14:paraId="45B9E571" w14:textId="4269A599" w:rsidR="00CF1872" w:rsidRPr="008F6798" w:rsidRDefault="00CF1872" w:rsidP="00CF1872">
      <w:pPr>
        <w:rPr>
          <w:sz w:val="20"/>
          <w:szCs w:val="20"/>
        </w:rPr>
      </w:pPr>
      <w:r w:rsidRPr="008F6798">
        <w:rPr>
          <w:sz w:val="20"/>
          <w:szCs w:val="20"/>
        </w:rPr>
        <w:t xml:space="preserve">Roller: </w:t>
      </w:r>
      <w:r w:rsidR="001E16C5">
        <w:rPr>
          <w:sz w:val="20"/>
          <w:szCs w:val="20"/>
        </w:rPr>
        <w:t>T</w:t>
      </w:r>
      <w:r w:rsidR="001E16C5" w:rsidRPr="001E16C5">
        <w:rPr>
          <w:sz w:val="20"/>
          <w:szCs w:val="20"/>
        </w:rPr>
        <w:t>eststrateg</w:t>
      </w:r>
      <w:r w:rsidRPr="008F6798">
        <w:rPr>
          <w:sz w:val="20"/>
          <w:szCs w:val="20"/>
        </w:rPr>
        <w:t>, teknisk</w:t>
      </w:r>
      <w:r w:rsidR="004E200A" w:rsidRPr="008F6798">
        <w:rPr>
          <w:sz w:val="20"/>
          <w:szCs w:val="20"/>
        </w:rPr>
        <w:t xml:space="preserve"> </w:t>
      </w:r>
      <w:r w:rsidRPr="008F6798">
        <w:rPr>
          <w:sz w:val="20"/>
          <w:szCs w:val="20"/>
        </w:rPr>
        <w:t>testare, utvecklare</w:t>
      </w:r>
    </w:p>
    <w:p w14:paraId="07A3FCBE" w14:textId="77777777" w:rsidR="00CF1872" w:rsidRPr="008F6798" w:rsidRDefault="00CF1872" w:rsidP="00CF1872">
      <w:pPr>
        <w:rPr>
          <w:sz w:val="20"/>
          <w:szCs w:val="20"/>
        </w:rPr>
      </w:pPr>
      <w:r w:rsidRPr="008F6798">
        <w:rPr>
          <w:sz w:val="20"/>
          <w:szCs w:val="20"/>
        </w:rPr>
        <w:t>Födelseår:</w:t>
      </w:r>
      <w:r w:rsidR="00D52F84" w:rsidRPr="008F6798">
        <w:rPr>
          <w:sz w:val="20"/>
          <w:szCs w:val="20"/>
        </w:rPr>
        <w:t xml:space="preserve"> 78</w:t>
      </w:r>
    </w:p>
    <w:p w14:paraId="3923AC96" w14:textId="072484FE" w:rsidR="00CF1872" w:rsidRDefault="00CF1872" w:rsidP="00CF1872">
      <w:pPr>
        <w:rPr>
          <w:sz w:val="20"/>
          <w:szCs w:val="20"/>
        </w:rPr>
      </w:pPr>
      <w:r w:rsidRPr="008F6798">
        <w:rPr>
          <w:sz w:val="20"/>
          <w:szCs w:val="20"/>
        </w:rPr>
        <w:t xml:space="preserve">År i </w:t>
      </w:r>
      <w:r w:rsidR="00432E85" w:rsidRPr="008F6798">
        <w:rPr>
          <w:sz w:val="20"/>
          <w:szCs w:val="20"/>
        </w:rPr>
        <w:t>branschen</w:t>
      </w:r>
      <w:r w:rsidRPr="008F6798">
        <w:rPr>
          <w:sz w:val="20"/>
          <w:szCs w:val="20"/>
        </w:rPr>
        <w:t>:</w:t>
      </w:r>
      <w:r w:rsidR="001E16C5">
        <w:rPr>
          <w:sz w:val="20"/>
          <w:szCs w:val="20"/>
        </w:rPr>
        <w:t xml:space="preserve"> 10</w:t>
      </w:r>
    </w:p>
    <w:p w14:paraId="79D58925" w14:textId="33174A93" w:rsidR="0034634D" w:rsidRPr="008F6798" w:rsidRDefault="00722980" w:rsidP="00CF1872">
      <w:pPr>
        <w:rPr>
          <w:sz w:val="20"/>
          <w:szCs w:val="20"/>
        </w:rPr>
      </w:pPr>
      <w:r>
        <w:rPr>
          <w:sz w:val="20"/>
          <w:szCs w:val="20"/>
        </w:rPr>
        <w:t xml:space="preserve">Utbildning: </w:t>
      </w:r>
      <w:r w:rsidR="00343675">
        <w:rPr>
          <w:sz w:val="20"/>
          <w:szCs w:val="20"/>
        </w:rPr>
        <w:t>Fristående 198</w:t>
      </w:r>
      <w:bookmarkStart w:id="0" w:name="_GoBack"/>
      <w:bookmarkEnd w:id="0"/>
      <w:r w:rsidR="00BD35CF">
        <w:rPr>
          <w:sz w:val="20"/>
          <w:szCs w:val="20"/>
        </w:rPr>
        <w:t xml:space="preserve"> hp (matematik, data, kemi, biologi och fysik)</w:t>
      </w:r>
    </w:p>
    <w:p w14:paraId="28A0CCBD" w14:textId="77777777" w:rsidR="00D5417B" w:rsidRDefault="00D5417B" w:rsidP="00CF1872">
      <w:pPr>
        <w:pStyle w:val="Ingetavstnd"/>
      </w:pPr>
    </w:p>
    <w:p w14:paraId="0777170A" w14:textId="77777777" w:rsidR="00347658" w:rsidRPr="00DF2FC8" w:rsidRDefault="00347658" w:rsidP="00CF1872">
      <w:pPr>
        <w:pStyle w:val="Ingetavstnd"/>
      </w:pPr>
    </w:p>
    <w:p w14:paraId="3BDB24C2" w14:textId="77777777" w:rsidR="00D5417B" w:rsidRPr="004E200A" w:rsidRDefault="001A76CD" w:rsidP="00D5417B">
      <w:pPr>
        <w:widowControl w:val="0"/>
        <w:autoSpaceDE w:val="0"/>
        <w:autoSpaceDN w:val="0"/>
        <w:adjustRightInd w:val="0"/>
        <w:spacing w:after="240"/>
        <w:rPr>
          <w:rFonts w:ascii="Times" w:hAnsi="Times" w:cs="Times"/>
          <w:b/>
          <w:color w:val="000000" w:themeColor="text1"/>
          <w:sz w:val="32"/>
          <w:szCs w:val="32"/>
        </w:rPr>
      </w:pPr>
      <w:r w:rsidRPr="004E200A">
        <w:rPr>
          <w:rFonts w:ascii="Times" w:hAnsi="Times" w:cs="Times"/>
          <w:b/>
          <w:color w:val="000000" w:themeColor="text1"/>
          <w:sz w:val="32"/>
          <w:szCs w:val="32"/>
        </w:rPr>
        <w:t>Sammanfattning</w:t>
      </w:r>
    </w:p>
    <w:p w14:paraId="611E05DC" w14:textId="607AA9B3" w:rsidR="00D5417B" w:rsidRPr="004E200A" w:rsidRDefault="001A76CD" w:rsidP="00D5417B">
      <w:pPr>
        <w:widowControl w:val="0"/>
        <w:autoSpaceDE w:val="0"/>
        <w:autoSpaceDN w:val="0"/>
        <w:adjustRightInd w:val="0"/>
        <w:spacing w:after="240"/>
        <w:rPr>
          <w:rFonts w:cs="Times"/>
          <w:color w:val="000000" w:themeColor="text1"/>
        </w:rPr>
      </w:pPr>
      <w:r w:rsidRPr="004E200A">
        <w:rPr>
          <w:rFonts w:cs="Times"/>
          <w:color w:val="000000" w:themeColor="text1"/>
        </w:rPr>
        <w:t xml:space="preserve">Henrik är </w:t>
      </w:r>
      <w:r w:rsidR="00D5417B" w:rsidRPr="004E200A">
        <w:rPr>
          <w:rFonts w:cs="Times"/>
          <w:color w:val="000000" w:themeColor="text1"/>
        </w:rPr>
        <w:t>en driven test</w:t>
      </w:r>
      <w:r w:rsidR="00DD500C">
        <w:rPr>
          <w:rFonts w:cs="Times"/>
          <w:color w:val="000000" w:themeColor="text1"/>
        </w:rPr>
        <w:t>strateg</w:t>
      </w:r>
      <w:r w:rsidR="00D5417B" w:rsidRPr="004E200A">
        <w:rPr>
          <w:rFonts w:cs="Times"/>
          <w:color w:val="000000" w:themeColor="text1"/>
        </w:rPr>
        <w:t xml:space="preserve"> med bakgrund som systemutvecklare i fle</w:t>
      </w:r>
      <w:r w:rsidR="00DD500C">
        <w:rPr>
          <w:rFonts w:cs="Times"/>
          <w:color w:val="000000" w:themeColor="text1"/>
        </w:rPr>
        <w:t>rtal</w:t>
      </w:r>
      <w:r w:rsidR="001856A4">
        <w:rPr>
          <w:rFonts w:cs="Times"/>
          <w:color w:val="000000" w:themeColor="text1"/>
        </w:rPr>
        <w:t>et</w:t>
      </w:r>
      <w:r w:rsidR="00DD500C">
        <w:rPr>
          <w:rFonts w:cs="Times"/>
          <w:color w:val="000000" w:themeColor="text1"/>
        </w:rPr>
        <w:t xml:space="preserve"> olika </w:t>
      </w:r>
      <w:r w:rsidR="001856A4">
        <w:rPr>
          <w:rFonts w:cs="Times"/>
          <w:color w:val="000000" w:themeColor="text1"/>
        </w:rPr>
        <w:t>programmeringss</w:t>
      </w:r>
      <w:r w:rsidR="00DD500C">
        <w:rPr>
          <w:rFonts w:cs="Times"/>
          <w:color w:val="000000" w:themeColor="text1"/>
        </w:rPr>
        <w:t>språk, med tiden har</w:t>
      </w:r>
      <w:r w:rsidR="009F5BC4" w:rsidRPr="004E200A">
        <w:rPr>
          <w:rFonts w:cs="Times"/>
          <w:color w:val="000000" w:themeColor="text1"/>
        </w:rPr>
        <w:t xml:space="preserve"> </w:t>
      </w:r>
      <w:r w:rsidR="001856A4">
        <w:rPr>
          <w:rFonts w:cs="Times"/>
          <w:color w:val="000000" w:themeColor="text1"/>
        </w:rPr>
        <w:t xml:space="preserve">han </w:t>
      </w:r>
      <w:r w:rsidR="009F5BC4" w:rsidRPr="004E200A">
        <w:rPr>
          <w:rFonts w:cs="Times"/>
          <w:color w:val="000000" w:themeColor="text1"/>
        </w:rPr>
        <w:t xml:space="preserve">rört </w:t>
      </w:r>
      <w:r w:rsidR="00DD500C">
        <w:rPr>
          <w:rFonts w:cs="Times"/>
          <w:color w:val="000000" w:themeColor="text1"/>
        </w:rPr>
        <w:t>mot krav och test</w:t>
      </w:r>
      <w:r w:rsidR="00D5417B" w:rsidRPr="004E200A">
        <w:rPr>
          <w:rFonts w:cs="Times"/>
          <w:color w:val="000000" w:themeColor="text1"/>
        </w:rPr>
        <w:t>.</w:t>
      </w:r>
      <w:r w:rsidR="00DD500C">
        <w:rPr>
          <w:rFonts w:cs="Times"/>
          <w:color w:val="000000" w:themeColor="text1"/>
        </w:rPr>
        <w:t xml:space="preserve"> Nu idag fokuserar han på </w:t>
      </w:r>
      <w:r w:rsidR="00DD500C" w:rsidRPr="00AE3B3B">
        <w:rPr>
          <w:color w:val="000000" w:themeColor="text1"/>
        </w:rPr>
        <w:t>Continuous Delivery</w:t>
      </w:r>
      <w:r w:rsidR="00DD500C">
        <w:rPr>
          <w:color w:val="000000" w:themeColor="text1"/>
        </w:rPr>
        <w:t xml:space="preserve"> och har den k</w:t>
      </w:r>
      <w:r w:rsidR="00E15DFC">
        <w:rPr>
          <w:color w:val="000000" w:themeColor="text1"/>
        </w:rPr>
        <w:t xml:space="preserve">unskapen att praktiskt genomföra det stora steget från </w:t>
      </w:r>
      <w:r w:rsidR="00E15DFC" w:rsidRPr="004E200A">
        <w:rPr>
          <w:rFonts w:cs="Times"/>
          <w:color w:val="000000" w:themeColor="text1"/>
        </w:rPr>
        <w:t>Continuous Integration</w:t>
      </w:r>
      <w:r w:rsidR="00E15DFC">
        <w:rPr>
          <w:rFonts w:cs="Times"/>
          <w:color w:val="000000" w:themeColor="text1"/>
        </w:rPr>
        <w:t xml:space="preserve"> till </w:t>
      </w:r>
      <w:r w:rsidR="00E15DFC" w:rsidRPr="00AE3B3B">
        <w:rPr>
          <w:color w:val="000000" w:themeColor="text1"/>
        </w:rPr>
        <w:t>Continuous Delivery</w:t>
      </w:r>
      <w:r w:rsidR="00E15DFC">
        <w:rPr>
          <w:color w:val="000000" w:themeColor="text1"/>
        </w:rPr>
        <w:t>.</w:t>
      </w:r>
    </w:p>
    <w:p w14:paraId="57D3AB87" w14:textId="58941C01" w:rsidR="00D5417B" w:rsidRPr="004E200A" w:rsidRDefault="00982C1B" w:rsidP="00D5417B">
      <w:pPr>
        <w:widowControl w:val="0"/>
        <w:autoSpaceDE w:val="0"/>
        <w:autoSpaceDN w:val="0"/>
        <w:adjustRightInd w:val="0"/>
        <w:spacing w:after="240"/>
        <w:rPr>
          <w:rFonts w:cs="Times"/>
          <w:color w:val="000000" w:themeColor="text1"/>
        </w:rPr>
      </w:pPr>
      <w:r w:rsidRPr="004E200A">
        <w:rPr>
          <w:rFonts w:cs="Times"/>
          <w:color w:val="000000" w:themeColor="text1"/>
        </w:rPr>
        <w:t>Henriks</w:t>
      </w:r>
      <w:r w:rsidR="004E200A">
        <w:rPr>
          <w:rFonts w:cs="Times"/>
          <w:color w:val="000000" w:themeColor="text1"/>
        </w:rPr>
        <w:t xml:space="preserve"> huvudinriktning</w:t>
      </w:r>
      <w:r w:rsidR="00D5417B" w:rsidRPr="004E200A">
        <w:rPr>
          <w:rFonts w:cs="Times"/>
          <w:color w:val="000000" w:themeColor="text1"/>
        </w:rPr>
        <w:t xml:space="preserve"> </w:t>
      </w:r>
      <w:r w:rsidR="00B938A9">
        <w:rPr>
          <w:rFonts w:cs="Times"/>
          <w:color w:val="000000" w:themeColor="text1"/>
        </w:rPr>
        <w:t>är test men han har en bred kunskap och dokumenterad er</w:t>
      </w:r>
      <w:r w:rsidR="001856A4">
        <w:rPr>
          <w:rFonts w:cs="Times"/>
          <w:color w:val="000000" w:themeColor="text1"/>
        </w:rPr>
        <w:t>farenhet av flertalet olika discipliner</w:t>
      </w:r>
      <w:r w:rsidR="00B938A9">
        <w:rPr>
          <w:rFonts w:cs="Times"/>
          <w:color w:val="000000" w:themeColor="text1"/>
        </w:rPr>
        <w:t xml:space="preserve">. </w:t>
      </w:r>
    </w:p>
    <w:p w14:paraId="1011231D" w14:textId="232F8385" w:rsidR="00907785" w:rsidRPr="004E200A" w:rsidRDefault="00D5417B" w:rsidP="00D5417B">
      <w:pPr>
        <w:widowControl w:val="0"/>
        <w:autoSpaceDE w:val="0"/>
        <w:autoSpaceDN w:val="0"/>
        <w:adjustRightInd w:val="0"/>
        <w:spacing w:after="240"/>
        <w:rPr>
          <w:rFonts w:cs="Times"/>
          <w:color w:val="000000" w:themeColor="text1"/>
        </w:rPr>
      </w:pPr>
      <w:r w:rsidRPr="004E200A">
        <w:rPr>
          <w:rFonts w:cs="Times"/>
          <w:color w:val="000000" w:themeColor="text1"/>
        </w:rPr>
        <w:t xml:space="preserve">Som person är </w:t>
      </w:r>
      <w:r w:rsidR="00982C1B" w:rsidRPr="004E200A">
        <w:rPr>
          <w:rFonts w:cs="Times"/>
          <w:color w:val="000000" w:themeColor="text1"/>
        </w:rPr>
        <w:t xml:space="preserve">Henrik </w:t>
      </w:r>
      <w:r w:rsidRPr="004E200A">
        <w:rPr>
          <w:rFonts w:cs="Times"/>
          <w:color w:val="000000" w:themeColor="text1"/>
        </w:rPr>
        <w:t xml:space="preserve">en engagerad </w:t>
      </w:r>
      <w:r w:rsidR="00982C1B" w:rsidRPr="004E200A">
        <w:rPr>
          <w:rFonts w:cs="Times"/>
          <w:color w:val="000000" w:themeColor="text1"/>
        </w:rPr>
        <w:t>medspelare,</w:t>
      </w:r>
      <w:r w:rsidRPr="004E200A">
        <w:rPr>
          <w:rFonts w:cs="Times"/>
          <w:color w:val="000000" w:themeColor="text1"/>
        </w:rPr>
        <w:t xml:space="preserve"> glad, lyhörd och ansvarsfull. </w:t>
      </w:r>
      <w:r w:rsidR="001856A4">
        <w:rPr>
          <w:rFonts w:cs="Times"/>
          <w:color w:val="000000" w:themeColor="text1"/>
        </w:rPr>
        <w:t>H</w:t>
      </w:r>
      <w:r w:rsidR="00982C1B" w:rsidRPr="004E200A">
        <w:rPr>
          <w:rFonts w:cs="Times"/>
          <w:color w:val="000000" w:themeColor="text1"/>
        </w:rPr>
        <w:t>an</w:t>
      </w:r>
      <w:r w:rsidRPr="004E200A">
        <w:rPr>
          <w:rFonts w:cs="Times"/>
          <w:color w:val="000000" w:themeColor="text1"/>
        </w:rPr>
        <w:t xml:space="preserve"> har en hög analy</w:t>
      </w:r>
      <w:r w:rsidR="00982C1B" w:rsidRPr="004E200A">
        <w:rPr>
          <w:rFonts w:cs="Times"/>
          <w:color w:val="000000" w:themeColor="text1"/>
        </w:rPr>
        <w:t xml:space="preserve">tisk förmåga och är mycket </w:t>
      </w:r>
      <w:r w:rsidR="001856A4">
        <w:rPr>
          <w:rFonts w:cs="Times"/>
          <w:color w:val="000000" w:themeColor="text1"/>
        </w:rPr>
        <w:t>intresserad</w:t>
      </w:r>
      <w:r w:rsidRPr="004E200A">
        <w:rPr>
          <w:rFonts w:cs="Times"/>
          <w:color w:val="000000" w:themeColor="text1"/>
        </w:rPr>
        <w:t xml:space="preserve"> </w:t>
      </w:r>
      <w:r w:rsidR="001856A4">
        <w:rPr>
          <w:rFonts w:cs="Times"/>
          <w:color w:val="000000" w:themeColor="text1"/>
        </w:rPr>
        <w:t>av</w:t>
      </w:r>
      <w:r w:rsidRPr="004E200A">
        <w:rPr>
          <w:rFonts w:cs="Times"/>
          <w:color w:val="000000" w:themeColor="text1"/>
        </w:rPr>
        <w:t xml:space="preserve"> nya</w:t>
      </w:r>
      <w:r w:rsidR="00B34AD6" w:rsidRPr="004E200A">
        <w:rPr>
          <w:rFonts w:cs="Times"/>
          <w:color w:val="000000" w:themeColor="text1"/>
        </w:rPr>
        <w:t xml:space="preserve"> tekniker</w:t>
      </w:r>
      <w:r w:rsidR="001856A4">
        <w:rPr>
          <w:rFonts w:cs="Times"/>
          <w:color w:val="000000" w:themeColor="text1"/>
        </w:rPr>
        <w:t xml:space="preserve"> och metoder</w:t>
      </w:r>
      <w:r w:rsidR="009F5BC4" w:rsidRPr="004E200A">
        <w:rPr>
          <w:rFonts w:cs="Times"/>
          <w:color w:val="000000" w:themeColor="text1"/>
        </w:rPr>
        <w:t>.</w:t>
      </w:r>
    </w:p>
    <w:p w14:paraId="2ED4B430" w14:textId="7454B886" w:rsidR="00D5417B" w:rsidRDefault="00722980" w:rsidP="002151A3">
      <w:r>
        <w:t xml:space="preserve">Henrik har </w:t>
      </w:r>
      <w:r w:rsidR="00B938A9">
        <w:t xml:space="preserve">studerat vid Mälardalens högskola, KTH och </w:t>
      </w:r>
      <w:r w:rsidR="00AB5C78">
        <w:t>vid Stockholms universitet, sammantaget</w:t>
      </w:r>
      <w:r w:rsidR="00B938A9">
        <w:t xml:space="preserve"> </w:t>
      </w:r>
      <w:r w:rsidR="00AB5C78">
        <w:t xml:space="preserve">i </w:t>
      </w:r>
      <w:r w:rsidR="009A32A0">
        <w:t>fyra</w:t>
      </w:r>
      <w:r w:rsidR="00B938A9">
        <w:t xml:space="preserve"> år</w:t>
      </w:r>
      <w:r w:rsidR="00D43EE4">
        <w:t xml:space="preserve">. Hans huvudämne är matematik som kompletterats med datalogi, biologi, </w:t>
      </w:r>
      <w:r w:rsidR="00AB5C78">
        <w:t>kemi</w:t>
      </w:r>
      <w:r w:rsidR="00D43EE4">
        <w:t xml:space="preserve"> och fysik</w:t>
      </w:r>
      <w:r w:rsidR="00AB5C78">
        <w:t xml:space="preserve">. </w:t>
      </w:r>
      <w:r w:rsidR="00300678">
        <w:t xml:space="preserve">Som student var han aktiv i studentkårens arbete som </w:t>
      </w:r>
      <w:r w:rsidR="001D7D55">
        <w:t>arran</w:t>
      </w:r>
      <w:r w:rsidR="00300678" w:rsidRPr="00300678">
        <w:t xml:space="preserve">gör av arbetsmarknadsmässan Högvarv </w:t>
      </w:r>
      <w:r w:rsidR="00300678">
        <w:t>och ledamot tillika ordförande i kårfullmäktige.</w:t>
      </w:r>
    </w:p>
    <w:p w14:paraId="569FA47D" w14:textId="77777777" w:rsidR="00300678" w:rsidRDefault="00300678" w:rsidP="002151A3"/>
    <w:p w14:paraId="6358340E" w14:textId="77777777" w:rsidR="00300678" w:rsidRPr="0034634D" w:rsidRDefault="00300678" w:rsidP="002151A3">
      <w:pPr>
        <w:rPr>
          <w:color w:val="000000" w:themeColor="text1"/>
        </w:rPr>
      </w:pPr>
    </w:p>
    <w:p w14:paraId="1891E305" w14:textId="10850DFC" w:rsidR="00626DE4" w:rsidRPr="004E200A" w:rsidRDefault="00934F99" w:rsidP="004E200A">
      <w:pPr>
        <w:rPr>
          <w:rFonts w:ascii="Times" w:hAnsi="Times" w:cs="Times"/>
          <w:b/>
          <w:color w:val="000000" w:themeColor="text1"/>
          <w:sz w:val="32"/>
          <w:szCs w:val="32"/>
        </w:rPr>
      </w:pPr>
      <w:r w:rsidRPr="004E200A">
        <w:rPr>
          <w:rFonts w:ascii="Times" w:hAnsi="Times" w:cs="Times"/>
          <w:b/>
          <w:color w:val="000000" w:themeColor="text1"/>
          <w:sz w:val="32"/>
          <w:szCs w:val="32"/>
        </w:rPr>
        <w:t>Färdigheter</w:t>
      </w:r>
    </w:p>
    <w:p w14:paraId="5B7625AE" w14:textId="77777777" w:rsidR="004E200A" w:rsidRPr="004E200A" w:rsidRDefault="004E200A" w:rsidP="004E200A">
      <w:pPr>
        <w:rPr>
          <w:rFonts w:ascii="Times" w:hAnsi="Times" w:cs="Times"/>
          <w:color w:val="000000" w:themeColor="text1"/>
          <w:sz w:val="32"/>
          <w:szCs w:val="32"/>
        </w:rPr>
      </w:pPr>
    </w:p>
    <w:tbl>
      <w:tblPr>
        <w:tblW w:w="5834"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45"/>
        <w:gridCol w:w="5982"/>
      </w:tblGrid>
      <w:tr w:rsidR="00CF1872" w:rsidRPr="004E200A" w14:paraId="3D959746" w14:textId="77777777" w:rsidTr="002151A3">
        <w:tc>
          <w:tcPr>
            <w:tcW w:w="2336" w:type="pct"/>
            <w:tcBorders>
              <w:top w:val="nil"/>
              <w:left w:val="nil"/>
              <w:bottom w:val="nil"/>
              <w:right w:val="nil"/>
            </w:tcBorders>
            <w:tcMar>
              <w:top w:w="0" w:type="dxa"/>
              <w:left w:w="108" w:type="dxa"/>
              <w:bottom w:w="0" w:type="dxa"/>
              <w:right w:w="108" w:type="dxa"/>
            </w:tcMar>
          </w:tcPr>
          <w:p w14:paraId="31116949" w14:textId="77777777" w:rsidR="00CF1872" w:rsidRPr="004E200A" w:rsidRDefault="00CF1872" w:rsidP="002151A3">
            <w:pPr>
              <w:rPr>
                <w:sz w:val="20"/>
                <w:szCs w:val="20"/>
              </w:rPr>
            </w:pPr>
            <w:r w:rsidRPr="004E200A">
              <w:rPr>
                <w:rFonts w:eastAsia="Times New Roman" w:cs="Times New Roman"/>
                <w:b/>
                <w:bCs/>
                <w:sz w:val="20"/>
                <w:szCs w:val="20"/>
              </w:rPr>
              <w:t>Kompetensområden</w:t>
            </w:r>
          </w:p>
          <w:p w14:paraId="33575DC9" w14:textId="28D65EB8" w:rsidR="009A32A0" w:rsidRDefault="009A32A0" w:rsidP="00891AE9">
            <w:pPr>
              <w:pStyle w:val="Liststycke"/>
              <w:numPr>
                <w:ilvl w:val="0"/>
                <w:numId w:val="7"/>
              </w:numPr>
              <w:rPr>
                <w:sz w:val="20"/>
                <w:szCs w:val="20"/>
              </w:rPr>
            </w:pPr>
            <w:r w:rsidRPr="009A32A0">
              <w:rPr>
                <w:sz w:val="20"/>
                <w:szCs w:val="20"/>
              </w:rPr>
              <w:t>Continuous Delivery</w:t>
            </w:r>
          </w:p>
          <w:p w14:paraId="325CF608" w14:textId="02704A13" w:rsidR="009A32A0" w:rsidRPr="009A32A0" w:rsidRDefault="0066292E" w:rsidP="009A32A0">
            <w:pPr>
              <w:pStyle w:val="Liststycke"/>
              <w:numPr>
                <w:ilvl w:val="0"/>
                <w:numId w:val="7"/>
              </w:numPr>
              <w:rPr>
                <w:sz w:val="20"/>
                <w:szCs w:val="20"/>
              </w:rPr>
            </w:pPr>
            <w:r w:rsidRPr="004E200A">
              <w:rPr>
                <w:sz w:val="20"/>
                <w:szCs w:val="20"/>
              </w:rPr>
              <w:t>Automatiserade tester, utföra test, test</w:t>
            </w:r>
            <w:r w:rsidR="00897E2A" w:rsidRPr="004E200A">
              <w:rPr>
                <w:sz w:val="20"/>
                <w:szCs w:val="20"/>
              </w:rPr>
              <w:t>pla</w:t>
            </w:r>
            <w:r w:rsidR="00B34AD6" w:rsidRPr="004E200A">
              <w:rPr>
                <w:sz w:val="20"/>
                <w:szCs w:val="20"/>
              </w:rPr>
              <w:t>nering</w:t>
            </w:r>
            <w:r w:rsidRPr="004E200A">
              <w:rPr>
                <w:sz w:val="20"/>
                <w:szCs w:val="20"/>
              </w:rPr>
              <w:t>, teststrategi</w:t>
            </w:r>
          </w:p>
          <w:p w14:paraId="55726B24" w14:textId="7F734222" w:rsidR="00950F1F" w:rsidRPr="009A32A0" w:rsidRDefault="002444C2" w:rsidP="009A32A0">
            <w:pPr>
              <w:pStyle w:val="Liststycke"/>
              <w:numPr>
                <w:ilvl w:val="0"/>
                <w:numId w:val="7"/>
              </w:numPr>
              <w:rPr>
                <w:sz w:val="20"/>
                <w:szCs w:val="20"/>
              </w:rPr>
            </w:pPr>
            <w:r w:rsidRPr="004E200A">
              <w:rPr>
                <w:sz w:val="20"/>
                <w:szCs w:val="20"/>
              </w:rPr>
              <w:t>Arkitektur och</w:t>
            </w:r>
            <w:r w:rsidR="0066292E" w:rsidRPr="004E200A">
              <w:rPr>
                <w:sz w:val="20"/>
                <w:szCs w:val="20"/>
              </w:rPr>
              <w:t xml:space="preserve"> </w:t>
            </w:r>
            <w:r w:rsidRPr="004E200A">
              <w:rPr>
                <w:sz w:val="20"/>
                <w:szCs w:val="20"/>
              </w:rPr>
              <w:t>system</w:t>
            </w:r>
            <w:r w:rsidR="0066292E" w:rsidRPr="004E200A">
              <w:rPr>
                <w:sz w:val="20"/>
                <w:szCs w:val="20"/>
              </w:rPr>
              <w:t>u</w:t>
            </w:r>
            <w:r w:rsidRPr="004E200A">
              <w:rPr>
                <w:sz w:val="20"/>
                <w:szCs w:val="20"/>
              </w:rPr>
              <w:t>tveckling</w:t>
            </w:r>
          </w:p>
        </w:tc>
        <w:tc>
          <w:tcPr>
            <w:tcW w:w="2664" w:type="pct"/>
            <w:tcBorders>
              <w:top w:val="nil"/>
              <w:left w:val="nil"/>
              <w:bottom w:val="nil"/>
              <w:right w:val="nil"/>
            </w:tcBorders>
            <w:tcMar>
              <w:top w:w="0" w:type="dxa"/>
              <w:left w:w="108" w:type="dxa"/>
              <w:bottom w:w="0" w:type="dxa"/>
              <w:right w:w="108" w:type="dxa"/>
            </w:tcMar>
          </w:tcPr>
          <w:p w14:paraId="03BD0D03" w14:textId="06A8ECE8" w:rsidR="009A32A0" w:rsidRPr="009A32A0" w:rsidRDefault="00CF1872" w:rsidP="002151A3">
            <w:pPr>
              <w:rPr>
                <w:rFonts w:eastAsia="Times New Roman" w:cs="Times New Roman"/>
                <w:b/>
                <w:bCs/>
                <w:sz w:val="20"/>
                <w:szCs w:val="20"/>
              </w:rPr>
            </w:pPr>
            <w:r w:rsidRPr="004E200A">
              <w:rPr>
                <w:rFonts w:eastAsia="Times New Roman" w:cs="Times New Roman"/>
                <w:b/>
                <w:bCs/>
                <w:sz w:val="20"/>
                <w:szCs w:val="20"/>
              </w:rPr>
              <w:t>Exempel på tidigare uppdrag</w:t>
            </w:r>
          </w:p>
          <w:p w14:paraId="0C9EC343" w14:textId="468BCFD9" w:rsidR="009A32A0" w:rsidRDefault="009A32A0" w:rsidP="00891AE9">
            <w:pPr>
              <w:pStyle w:val="Liststycke"/>
              <w:numPr>
                <w:ilvl w:val="0"/>
                <w:numId w:val="8"/>
              </w:numPr>
              <w:rPr>
                <w:rFonts w:eastAsia="Times New Roman" w:cs="Times New Roman"/>
                <w:sz w:val="20"/>
                <w:szCs w:val="20"/>
              </w:rPr>
            </w:pPr>
            <w:r>
              <w:rPr>
                <w:rFonts w:eastAsia="Times New Roman" w:cs="Times New Roman"/>
                <w:sz w:val="20"/>
                <w:szCs w:val="20"/>
              </w:rPr>
              <w:t>Telekom/TV</w:t>
            </w:r>
          </w:p>
          <w:p w14:paraId="19953855" w14:textId="15323FEF" w:rsidR="009A32A0" w:rsidRPr="009A32A0" w:rsidRDefault="00B34AD6" w:rsidP="009A32A0">
            <w:pPr>
              <w:pStyle w:val="Liststycke"/>
              <w:numPr>
                <w:ilvl w:val="0"/>
                <w:numId w:val="8"/>
              </w:numPr>
              <w:rPr>
                <w:rFonts w:eastAsia="Times New Roman" w:cs="Times New Roman"/>
                <w:sz w:val="20"/>
                <w:szCs w:val="20"/>
              </w:rPr>
            </w:pPr>
            <w:r w:rsidRPr="004E200A">
              <w:rPr>
                <w:rFonts w:eastAsia="Times New Roman" w:cs="Times New Roman"/>
                <w:sz w:val="20"/>
                <w:szCs w:val="20"/>
              </w:rPr>
              <w:t>Medicin teknik</w:t>
            </w:r>
          </w:p>
          <w:p w14:paraId="2BE36779" w14:textId="77777777" w:rsidR="00B34AD6" w:rsidRPr="004E200A" w:rsidRDefault="00B34AD6" w:rsidP="00891AE9">
            <w:pPr>
              <w:pStyle w:val="Liststycke"/>
              <w:numPr>
                <w:ilvl w:val="0"/>
                <w:numId w:val="8"/>
              </w:numPr>
              <w:rPr>
                <w:rFonts w:eastAsia="Times New Roman" w:cs="Times New Roman"/>
                <w:sz w:val="20"/>
                <w:szCs w:val="20"/>
              </w:rPr>
            </w:pPr>
            <w:r w:rsidRPr="004E200A">
              <w:rPr>
                <w:rFonts w:eastAsia="Times New Roman" w:cs="Times New Roman"/>
                <w:sz w:val="20"/>
                <w:szCs w:val="20"/>
              </w:rPr>
              <w:t>Finans</w:t>
            </w:r>
          </w:p>
          <w:p w14:paraId="0E5A69B2" w14:textId="3D1236A4" w:rsidR="00B34AD6" w:rsidRPr="004E200A" w:rsidRDefault="00B34AD6" w:rsidP="00891AE9">
            <w:pPr>
              <w:pStyle w:val="Liststycke"/>
              <w:numPr>
                <w:ilvl w:val="0"/>
                <w:numId w:val="8"/>
              </w:numPr>
              <w:rPr>
                <w:rFonts w:eastAsia="Times New Roman" w:cs="Times New Roman"/>
                <w:sz w:val="20"/>
                <w:szCs w:val="20"/>
              </w:rPr>
            </w:pPr>
            <w:r w:rsidRPr="004E200A">
              <w:rPr>
                <w:rFonts w:eastAsia="Times New Roman" w:cs="Times New Roman"/>
                <w:sz w:val="20"/>
                <w:szCs w:val="20"/>
              </w:rPr>
              <w:t>Web</w:t>
            </w:r>
          </w:p>
        </w:tc>
      </w:tr>
    </w:tbl>
    <w:p w14:paraId="5BF1C3AE" w14:textId="77777777" w:rsidR="00CF1872" w:rsidRPr="004E200A" w:rsidRDefault="00CF1872" w:rsidP="002151A3">
      <w:pPr>
        <w:rPr>
          <w:sz w:val="20"/>
          <w:szCs w:val="20"/>
        </w:rPr>
      </w:pPr>
    </w:p>
    <w:tbl>
      <w:tblPr>
        <w:tblW w:w="5000"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04"/>
        <w:gridCol w:w="4518"/>
      </w:tblGrid>
      <w:tr w:rsidR="00CF1872" w:rsidRPr="004E200A" w14:paraId="64423616" w14:textId="77777777" w:rsidTr="002705E9">
        <w:tc>
          <w:tcPr>
            <w:tcW w:w="2652" w:type="pct"/>
            <w:tcBorders>
              <w:top w:val="nil"/>
              <w:left w:val="nil"/>
              <w:bottom w:val="nil"/>
              <w:right w:val="nil"/>
            </w:tcBorders>
            <w:tcMar>
              <w:top w:w="0" w:type="dxa"/>
              <w:left w:w="108" w:type="dxa"/>
              <w:bottom w:w="0" w:type="dxa"/>
              <w:right w:w="108" w:type="dxa"/>
            </w:tcMar>
          </w:tcPr>
          <w:p w14:paraId="7CF03FC8" w14:textId="558C9E57" w:rsidR="00224039" w:rsidRPr="004E200A" w:rsidRDefault="00CF1872" w:rsidP="00224039">
            <w:pPr>
              <w:rPr>
                <w:rFonts w:eastAsia="Times New Roman" w:cs="Times New Roman"/>
                <w:b/>
                <w:bCs/>
                <w:sz w:val="20"/>
                <w:szCs w:val="20"/>
              </w:rPr>
            </w:pPr>
            <w:r w:rsidRPr="004E200A">
              <w:rPr>
                <w:rFonts w:eastAsia="Times New Roman" w:cs="Times New Roman"/>
                <w:b/>
                <w:bCs/>
                <w:sz w:val="20"/>
                <w:szCs w:val="20"/>
              </w:rPr>
              <w:t>Metoder och verktyg</w:t>
            </w:r>
          </w:p>
          <w:p w14:paraId="55CA553F" w14:textId="77777777" w:rsidR="009A32A0" w:rsidRPr="004E200A" w:rsidRDefault="005D73E0" w:rsidP="009A32A0">
            <w:pPr>
              <w:pStyle w:val="Liststycke"/>
              <w:numPr>
                <w:ilvl w:val="0"/>
                <w:numId w:val="9"/>
              </w:numPr>
              <w:rPr>
                <w:rFonts w:eastAsia="Times New Roman" w:cs="Times New Roman"/>
                <w:sz w:val="20"/>
                <w:szCs w:val="20"/>
              </w:rPr>
            </w:pPr>
            <w:r w:rsidRPr="004E200A">
              <w:rPr>
                <w:rFonts w:eastAsia="Times New Roman" w:cs="Times New Roman"/>
                <w:sz w:val="20"/>
                <w:szCs w:val="20"/>
              </w:rPr>
              <w:t>Testdriven utveckling</w:t>
            </w:r>
            <w:r w:rsidR="009A32A0">
              <w:rPr>
                <w:rFonts w:eastAsia="Times New Roman" w:cs="Times New Roman"/>
                <w:sz w:val="20"/>
                <w:szCs w:val="20"/>
              </w:rPr>
              <w:t xml:space="preserve"> och </w:t>
            </w:r>
            <w:r w:rsidR="009A32A0" w:rsidRPr="009A32A0">
              <w:rPr>
                <w:rFonts w:eastAsia="Times New Roman" w:cs="Times New Roman"/>
                <w:sz w:val="20"/>
                <w:szCs w:val="20"/>
              </w:rPr>
              <w:t>Behavior-driven development</w:t>
            </w:r>
          </w:p>
          <w:p w14:paraId="4E253750" w14:textId="652962E4" w:rsidR="00224039" w:rsidRDefault="00224039" w:rsidP="00891AE9">
            <w:pPr>
              <w:pStyle w:val="Liststycke"/>
              <w:numPr>
                <w:ilvl w:val="0"/>
                <w:numId w:val="9"/>
              </w:numPr>
              <w:rPr>
                <w:rFonts w:eastAsia="Times New Roman" w:cs="Times New Roman"/>
                <w:sz w:val="20"/>
                <w:szCs w:val="20"/>
              </w:rPr>
            </w:pPr>
            <w:r w:rsidRPr="004E200A">
              <w:rPr>
                <w:rFonts w:eastAsia="Times New Roman" w:cs="Times New Roman"/>
                <w:sz w:val="20"/>
                <w:szCs w:val="20"/>
              </w:rPr>
              <w:t>SoapUI</w:t>
            </w:r>
            <w:r w:rsidR="009A32A0">
              <w:rPr>
                <w:rFonts w:eastAsia="Times New Roman" w:cs="Times New Roman"/>
                <w:sz w:val="20"/>
                <w:szCs w:val="20"/>
              </w:rPr>
              <w:t xml:space="preserve"> Pro</w:t>
            </w:r>
            <w:r w:rsidR="00432E85" w:rsidRPr="004E200A">
              <w:rPr>
                <w:rFonts w:eastAsia="Times New Roman" w:cs="Times New Roman"/>
                <w:sz w:val="20"/>
                <w:szCs w:val="20"/>
              </w:rPr>
              <w:t xml:space="preserve"> (på avancerad nivå)</w:t>
            </w:r>
          </w:p>
          <w:p w14:paraId="1ABDA387" w14:textId="78373D45" w:rsidR="009A32A0" w:rsidRDefault="009A32A0" w:rsidP="00891AE9">
            <w:pPr>
              <w:pStyle w:val="Liststycke"/>
              <w:numPr>
                <w:ilvl w:val="0"/>
                <w:numId w:val="9"/>
              </w:numPr>
              <w:rPr>
                <w:rFonts w:eastAsia="Times New Roman" w:cs="Times New Roman"/>
                <w:sz w:val="20"/>
                <w:szCs w:val="20"/>
              </w:rPr>
            </w:pPr>
            <w:r>
              <w:rPr>
                <w:rFonts w:eastAsia="Times New Roman" w:cs="Times New Roman"/>
                <w:sz w:val="20"/>
                <w:szCs w:val="20"/>
              </w:rPr>
              <w:t>Puppet</w:t>
            </w:r>
          </w:p>
          <w:p w14:paraId="7A3667FD" w14:textId="04066D04" w:rsidR="009A32A0" w:rsidRPr="004E200A" w:rsidRDefault="009A32A0" w:rsidP="00891AE9">
            <w:pPr>
              <w:pStyle w:val="Liststycke"/>
              <w:numPr>
                <w:ilvl w:val="0"/>
                <w:numId w:val="9"/>
              </w:numPr>
              <w:rPr>
                <w:rFonts w:eastAsia="Times New Roman" w:cs="Times New Roman"/>
                <w:sz w:val="20"/>
                <w:szCs w:val="20"/>
              </w:rPr>
            </w:pPr>
            <w:r>
              <w:rPr>
                <w:rFonts w:eastAsia="Times New Roman" w:cs="Times New Roman"/>
                <w:sz w:val="20"/>
                <w:szCs w:val="20"/>
              </w:rPr>
              <w:t>Bash- och fish shell</w:t>
            </w:r>
          </w:p>
          <w:p w14:paraId="6A4274C5" w14:textId="6CF30078" w:rsidR="00FD5A6E" w:rsidRPr="004E200A" w:rsidRDefault="009A32A0" w:rsidP="00891AE9">
            <w:pPr>
              <w:pStyle w:val="Liststycke"/>
              <w:numPr>
                <w:ilvl w:val="0"/>
                <w:numId w:val="9"/>
              </w:numPr>
              <w:rPr>
                <w:rFonts w:eastAsia="Times New Roman" w:cs="Times New Roman"/>
                <w:sz w:val="20"/>
                <w:szCs w:val="20"/>
              </w:rPr>
            </w:pPr>
            <w:r>
              <w:rPr>
                <w:rFonts w:eastAsia="Times New Roman" w:cs="Times New Roman"/>
                <w:sz w:val="20"/>
                <w:szCs w:val="20"/>
              </w:rPr>
              <w:t xml:space="preserve">Kanban, Lean och </w:t>
            </w:r>
            <w:r w:rsidR="00FD5A6E" w:rsidRPr="004E200A">
              <w:rPr>
                <w:rFonts w:eastAsia="Times New Roman" w:cs="Times New Roman"/>
                <w:sz w:val="20"/>
                <w:szCs w:val="20"/>
              </w:rPr>
              <w:t>Scrum med planning poker</w:t>
            </w:r>
          </w:p>
          <w:p w14:paraId="796671B8" w14:textId="75875DE0" w:rsidR="00AF2F5B" w:rsidRPr="004E200A" w:rsidRDefault="009A32A0" w:rsidP="00891AE9">
            <w:pPr>
              <w:pStyle w:val="Liststycke"/>
              <w:numPr>
                <w:ilvl w:val="0"/>
                <w:numId w:val="9"/>
              </w:numPr>
              <w:rPr>
                <w:rFonts w:eastAsia="Times New Roman" w:cs="Times New Roman"/>
                <w:sz w:val="20"/>
                <w:szCs w:val="20"/>
              </w:rPr>
            </w:pPr>
            <w:r>
              <w:rPr>
                <w:rFonts w:eastAsia="Times New Roman" w:cs="Times New Roman"/>
                <w:sz w:val="20"/>
                <w:szCs w:val="20"/>
              </w:rPr>
              <w:t xml:space="preserve">Visual Studio, </w:t>
            </w:r>
            <w:r w:rsidRPr="009A32A0">
              <w:rPr>
                <w:rFonts w:eastAsia="Times New Roman" w:cs="Times New Roman"/>
                <w:sz w:val="20"/>
                <w:szCs w:val="20"/>
              </w:rPr>
              <w:t>IntelliJ</w:t>
            </w:r>
            <w:r>
              <w:rPr>
                <w:rFonts w:eastAsia="Times New Roman" w:cs="Times New Roman"/>
                <w:sz w:val="20"/>
                <w:szCs w:val="20"/>
              </w:rPr>
              <w:t>, PhpS</w:t>
            </w:r>
            <w:r w:rsidRPr="009A32A0">
              <w:rPr>
                <w:rFonts w:eastAsia="Times New Roman" w:cs="Times New Roman"/>
                <w:sz w:val="20"/>
                <w:szCs w:val="20"/>
              </w:rPr>
              <w:t>torm</w:t>
            </w:r>
            <w:r>
              <w:rPr>
                <w:rFonts w:eastAsia="Times New Roman" w:cs="Times New Roman"/>
                <w:sz w:val="20"/>
                <w:szCs w:val="20"/>
              </w:rPr>
              <w:t xml:space="preserve">, </w:t>
            </w:r>
            <w:r w:rsidR="00AF2F5B" w:rsidRPr="004E200A">
              <w:rPr>
                <w:rFonts w:eastAsia="Times New Roman" w:cs="Times New Roman"/>
                <w:sz w:val="20"/>
                <w:szCs w:val="20"/>
              </w:rPr>
              <w:t xml:space="preserve">Xcode </w:t>
            </w:r>
          </w:p>
          <w:p w14:paraId="60EBEE23" w14:textId="7A57681C" w:rsidR="00FD5A6E" w:rsidRPr="004E200A" w:rsidRDefault="00FD5A6E" w:rsidP="002151A3">
            <w:pPr>
              <w:rPr>
                <w:rFonts w:eastAsia="Times New Roman" w:cs="Times New Roman"/>
                <w:sz w:val="20"/>
                <w:szCs w:val="20"/>
              </w:rPr>
            </w:pPr>
          </w:p>
        </w:tc>
        <w:tc>
          <w:tcPr>
            <w:tcW w:w="2348" w:type="pct"/>
            <w:tcBorders>
              <w:top w:val="nil"/>
              <w:left w:val="nil"/>
              <w:bottom w:val="nil"/>
              <w:right w:val="nil"/>
            </w:tcBorders>
            <w:tcMar>
              <w:top w:w="0" w:type="dxa"/>
              <w:left w:w="108" w:type="dxa"/>
              <w:bottom w:w="0" w:type="dxa"/>
              <w:right w:w="108" w:type="dxa"/>
            </w:tcMar>
          </w:tcPr>
          <w:p w14:paraId="561BACC0" w14:textId="77777777" w:rsidR="00CF1872" w:rsidRPr="004E200A" w:rsidRDefault="00CF1872" w:rsidP="002151A3">
            <w:pPr>
              <w:rPr>
                <w:sz w:val="20"/>
                <w:szCs w:val="20"/>
              </w:rPr>
            </w:pPr>
            <w:r w:rsidRPr="004E200A">
              <w:rPr>
                <w:rFonts w:eastAsia="Times New Roman" w:cs="Times New Roman"/>
                <w:b/>
                <w:bCs/>
                <w:sz w:val="20"/>
                <w:szCs w:val="20"/>
              </w:rPr>
              <w:t>Programmeringsspråk</w:t>
            </w:r>
          </w:p>
          <w:p w14:paraId="55F4C0EC" w14:textId="3C5F1CEF" w:rsidR="00C35FCC" w:rsidRPr="004E200A" w:rsidRDefault="005E68A1"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 xml:space="preserve">C# </w:t>
            </w:r>
            <w:r w:rsidR="002705E9" w:rsidRPr="004E200A">
              <w:rPr>
                <w:rFonts w:eastAsia="Times New Roman" w:cs="Times New Roman"/>
                <w:i/>
                <w:sz w:val="20"/>
                <w:szCs w:val="20"/>
              </w:rPr>
              <w:t>.NET 4.0, 4.5, ASP.NET 4.0, 4.5</w:t>
            </w:r>
          </w:p>
          <w:p w14:paraId="1893CD1B" w14:textId="361E784E" w:rsidR="00C35FCC" w:rsidRPr="004E200A" w:rsidRDefault="005E68A1"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Java</w:t>
            </w:r>
            <w:r w:rsidR="00C35FCC" w:rsidRPr="004E200A">
              <w:rPr>
                <w:rFonts w:eastAsia="Times New Roman" w:cs="Times New Roman"/>
                <w:sz w:val="20"/>
                <w:szCs w:val="20"/>
              </w:rPr>
              <w:t xml:space="preserve"> </w:t>
            </w:r>
            <w:r w:rsidR="00C35FCC" w:rsidRPr="004E200A">
              <w:rPr>
                <w:rFonts w:eastAsia="Times New Roman" w:cs="Times New Roman"/>
                <w:i/>
                <w:sz w:val="20"/>
                <w:szCs w:val="20"/>
              </w:rPr>
              <w:t>JEE 5</w:t>
            </w:r>
            <w:r w:rsidR="0015662B" w:rsidRPr="004E200A">
              <w:rPr>
                <w:rFonts w:eastAsia="Times New Roman" w:cs="Times New Roman"/>
                <w:i/>
                <w:sz w:val="20"/>
                <w:szCs w:val="20"/>
              </w:rPr>
              <w:t>, JEE 6</w:t>
            </w:r>
          </w:p>
          <w:p w14:paraId="391DE383" w14:textId="4AADE6E4" w:rsidR="00ED1365" w:rsidRPr="004E200A" w:rsidRDefault="00ED1365"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Groovy</w:t>
            </w:r>
          </w:p>
          <w:p w14:paraId="0B16370C" w14:textId="76750ADB" w:rsidR="00ED1365" w:rsidRPr="004E200A" w:rsidRDefault="00ED1365" w:rsidP="00891AE9">
            <w:pPr>
              <w:pStyle w:val="Liststycke"/>
              <w:numPr>
                <w:ilvl w:val="0"/>
                <w:numId w:val="10"/>
              </w:numPr>
              <w:rPr>
                <w:rFonts w:eastAsia="Times New Roman" w:cs="Times New Roman"/>
                <w:sz w:val="20"/>
                <w:szCs w:val="20"/>
              </w:rPr>
            </w:pPr>
            <w:r w:rsidRPr="004E200A">
              <w:rPr>
                <w:rFonts w:eastAsia="Times New Roman" w:cs="Times New Roman"/>
                <w:sz w:val="20"/>
                <w:szCs w:val="20"/>
              </w:rPr>
              <w:t>PHP 5</w:t>
            </w:r>
          </w:p>
          <w:p w14:paraId="3D9DF239" w14:textId="152016C5" w:rsidR="009A0587" w:rsidRPr="004E200A" w:rsidRDefault="00C35FCC" w:rsidP="00891AE9">
            <w:pPr>
              <w:pStyle w:val="Liststycke"/>
              <w:numPr>
                <w:ilvl w:val="0"/>
                <w:numId w:val="10"/>
              </w:numPr>
              <w:rPr>
                <w:rFonts w:eastAsia="Times New Roman" w:cs="Times New Roman"/>
                <w:sz w:val="20"/>
                <w:szCs w:val="20"/>
              </w:rPr>
            </w:pPr>
            <w:r w:rsidRPr="004E200A">
              <w:rPr>
                <w:sz w:val="20"/>
                <w:szCs w:val="20"/>
              </w:rPr>
              <w:t xml:space="preserve">JavaScript </w:t>
            </w:r>
            <w:r w:rsidRPr="004E200A">
              <w:rPr>
                <w:i/>
                <w:sz w:val="20"/>
                <w:szCs w:val="20"/>
              </w:rPr>
              <w:t>jQuery</w:t>
            </w:r>
            <w:r w:rsidR="0015662B" w:rsidRPr="004E200A">
              <w:rPr>
                <w:i/>
                <w:sz w:val="20"/>
                <w:szCs w:val="20"/>
              </w:rPr>
              <w:t>, Knockout</w:t>
            </w:r>
            <w:r w:rsidR="007B6284" w:rsidRPr="004E200A">
              <w:rPr>
                <w:i/>
                <w:sz w:val="20"/>
                <w:szCs w:val="20"/>
              </w:rPr>
              <w:t xml:space="preserve"> JS</w:t>
            </w:r>
          </w:p>
          <w:p w14:paraId="3B192D25" w14:textId="63FE9131" w:rsidR="0015662B" w:rsidRPr="004E200A" w:rsidRDefault="005E68A1" w:rsidP="00891AE9">
            <w:pPr>
              <w:pStyle w:val="Liststycke"/>
              <w:numPr>
                <w:ilvl w:val="0"/>
                <w:numId w:val="10"/>
              </w:numPr>
              <w:rPr>
                <w:rFonts w:eastAsia="Times New Roman" w:cs="Times New Roman"/>
                <w:sz w:val="20"/>
                <w:szCs w:val="20"/>
              </w:rPr>
            </w:pPr>
            <w:r w:rsidRPr="004E200A">
              <w:rPr>
                <w:sz w:val="20"/>
                <w:szCs w:val="20"/>
              </w:rPr>
              <w:t>SQL</w:t>
            </w:r>
            <w:r w:rsidR="0015662B" w:rsidRPr="004E200A">
              <w:rPr>
                <w:sz w:val="20"/>
                <w:szCs w:val="20"/>
              </w:rPr>
              <w:t xml:space="preserve"> </w:t>
            </w:r>
            <w:r w:rsidR="0015662B" w:rsidRPr="004E200A">
              <w:rPr>
                <w:i/>
                <w:sz w:val="20"/>
                <w:szCs w:val="20"/>
              </w:rPr>
              <w:t>T-SQL PL/pgSQL</w:t>
            </w:r>
          </w:p>
          <w:p w14:paraId="27442901" w14:textId="17DE3B04" w:rsidR="005E68A1" w:rsidRPr="004E200A" w:rsidRDefault="005E68A1" w:rsidP="00891AE9">
            <w:pPr>
              <w:pStyle w:val="Liststycke"/>
              <w:numPr>
                <w:ilvl w:val="0"/>
                <w:numId w:val="10"/>
              </w:numPr>
              <w:rPr>
                <w:rFonts w:eastAsia="Times New Roman" w:cs="Times New Roman"/>
                <w:sz w:val="20"/>
                <w:szCs w:val="20"/>
              </w:rPr>
            </w:pPr>
            <w:r w:rsidRPr="004E200A">
              <w:rPr>
                <w:sz w:val="20"/>
                <w:szCs w:val="20"/>
              </w:rPr>
              <w:t xml:space="preserve">XML </w:t>
            </w:r>
            <w:r w:rsidRPr="004E200A">
              <w:rPr>
                <w:i/>
                <w:sz w:val="20"/>
                <w:szCs w:val="20"/>
              </w:rPr>
              <w:t>XPath, XQuery, XML Schema</w:t>
            </w:r>
          </w:p>
          <w:p w14:paraId="72E2414E" w14:textId="77777777" w:rsidR="00CF1872" w:rsidRPr="004E200A" w:rsidRDefault="00CF1872" w:rsidP="002151A3">
            <w:pPr>
              <w:rPr>
                <w:rFonts w:eastAsia="Times New Roman" w:cs="Times New Roman"/>
                <w:sz w:val="20"/>
                <w:szCs w:val="20"/>
              </w:rPr>
            </w:pPr>
          </w:p>
          <w:p w14:paraId="0481024F" w14:textId="77777777" w:rsidR="00907785" w:rsidRPr="004E200A" w:rsidRDefault="00907785" w:rsidP="002151A3">
            <w:pPr>
              <w:rPr>
                <w:rFonts w:eastAsia="Times New Roman" w:cs="Times New Roman"/>
                <w:sz w:val="20"/>
                <w:szCs w:val="20"/>
              </w:rPr>
            </w:pPr>
          </w:p>
        </w:tc>
      </w:tr>
    </w:tbl>
    <w:p w14:paraId="71C7D25B" w14:textId="79304146" w:rsidR="00D5417B" w:rsidRDefault="00225CCA" w:rsidP="00D5417B">
      <w:pPr>
        <w:widowControl w:val="0"/>
        <w:autoSpaceDE w:val="0"/>
        <w:autoSpaceDN w:val="0"/>
        <w:adjustRightInd w:val="0"/>
        <w:spacing w:after="240"/>
        <w:rPr>
          <w:rFonts w:ascii="Times" w:hAnsi="Times" w:cs="Times"/>
          <w:b/>
          <w:color w:val="000000" w:themeColor="text1"/>
          <w:sz w:val="32"/>
          <w:szCs w:val="32"/>
        </w:rPr>
      </w:pPr>
      <w:r w:rsidRPr="004E200A">
        <w:rPr>
          <w:rFonts w:ascii="Times" w:hAnsi="Times" w:cs="Times"/>
          <w:b/>
          <w:color w:val="000000" w:themeColor="text1"/>
          <w:sz w:val="32"/>
          <w:szCs w:val="32"/>
        </w:rPr>
        <w:lastRenderedPageBreak/>
        <w:t>Tidigare uppdrag</w:t>
      </w:r>
    </w:p>
    <w:p w14:paraId="76938805" w14:textId="403A0DD1" w:rsidR="00CF7A07" w:rsidRPr="00DF2FC8" w:rsidRDefault="00CF7A07" w:rsidP="00CF7A07">
      <w:pPr>
        <w:pStyle w:val="Rubrik1"/>
        <w:rPr>
          <w:rFonts w:cs="Times New Roman"/>
          <w:szCs w:val="28"/>
        </w:rPr>
      </w:pPr>
      <w:r>
        <w:rPr>
          <w:rFonts w:cs="Times New Roman"/>
          <w:szCs w:val="28"/>
        </w:rPr>
        <w:t>ComHem AB</w:t>
      </w:r>
      <w:r w:rsidRPr="00DF2FC8">
        <w:rPr>
          <w:rFonts w:cs="Times New Roman"/>
          <w:szCs w:val="28"/>
        </w:rPr>
        <w:t xml:space="preserve"> </w:t>
      </w:r>
      <w:r>
        <w:rPr>
          <w:rFonts w:cs="Times New Roman"/>
          <w:szCs w:val="28"/>
        </w:rPr>
        <w:t>2013</w:t>
      </w:r>
      <w:r w:rsidRPr="00DF2FC8">
        <w:rPr>
          <w:rFonts w:cs="Times New Roman"/>
          <w:szCs w:val="28"/>
        </w:rPr>
        <w:t>-</w:t>
      </w:r>
      <w:r>
        <w:rPr>
          <w:rFonts w:cs="Times New Roman"/>
          <w:szCs w:val="28"/>
        </w:rPr>
        <w:t>08</w:t>
      </w:r>
      <w:r w:rsidRPr="00DF2FC8">
        <w:rPr>
          <w:rFonts w:cs="Times New Roman"/>
          <w:szCs w:val="28"/>
        </w:rPr>
        <w:t xml:space="preserve"> – </w:t>
      </w:r>
      <w:r>
        <w:rPr>
          <w:rFonts w:cs="Times New Roman"/>
          <w:szCs w:val="28"/>
        </w:rPr>
        <w:t>2015</w:t>
      </w:r>
      <w:r w:rsidRPr="00DF2FC8">
        <w:rPr>
          <w:rFonts w:cs="Times New Roman"/>
          <w:szCs w:val="28"/>
        </w:rPr>
        <w:t>-</w:t>
      </w:r>
      <w:r>
        <w:rPr>
          <w:rFonts w:cs="Times New Roman"/>
          <w:szCs w:val="28"/>
        </w:rPr>
        <w:t>01</w:t>
      </w:r>
      <w:r w:rsidRPr="00DF2FC8">
        <w:rPr>
          <w:rFonts w:cs="Times New Roman"/>
          <w:szCs w:val="28"/>
        </w:rPr>
        <w:t xml:space="preserve"> </w:t>
      </w:r>
    </w:p>
    <w:p w14:paraId="14D6204E" w14:textId="42EA10D6" w:rsidR="00CF7A07" w:rsidRPr="00DF2FC8" w:rsidRDefault="00CF7A07" w:rsidP="00CF7A07">
      <w:pPr>
        <w:rPr>
          <w:i/>
          <w:color w:val="000000" w:themeColor="text1"/>
        </w:rPr>
      </w:pPr>
      <w:r w:rsidRPr="00DF2FC8">
        <w:rPr>
          <w:i/>
          <w:color w:val="000000" w:themeColor="text1"/>
        </w:rPr>
        <w:t>Roll:</w:t>
      </w:r>
      <w:r>
        <w:rPr>
          <w:i/>
          <w:color w:val="000000" w:themeColor="text1"/>
        </w:rPr>
        <w:t xml:space="preserve"> Testautomatiseringsutvecklare</w:t>
      </w:r>
    </w:p>
    <w:p w14:paraId="75A206CE" w14:textId="77777777" w:rsidR="00CF7A07" w:rsidRPr="00DF2FC8" w:rsidRDefault="00CF7A07" w:rsidP="00CF7A07">
      <w:pPr>
        <w:rPr>
          <w:color w:val="000000" w:themeColor="text1"/>
        </w:rPr>
      </w:pPr>
    </w:p>
    <w:p w14:paraId="70C66229" w14:textId="5D02054A" w:rsidR="00144A64" w:rsidRPr="00DF2FC8" w:rsidRDefault="00C70EB1" w:rsidP="00CF7A07">
      <w:pPr>
        <w:pStyle w:val="Ingetavstnd"/>
        <w:rPr>
          <w:color w:val="000000" w:themeColor="text1"/>
        </w:rPr>
      </w:pPr>
      <w:r w:rsidRPr="00C70EB1">
        <w:rPr>
          <w:color w:val="000000" w:themeColor="text1"/>
        </w:rPr>
        <w:t>Konsultuppdrag inom testau</w:t>
      </w:r>
      <w:r>
        <w:rPr>
          <w:color w:val="000000" w:themeColor="text1"/>
        </w:rPr>
        <w:t>tomation. Arbetsbeskrivningen var att</w:t>
      </w:r>
      <w:r w:rsidRPr="00C70EB1">
        <w:rPr>
          <w:color w:val="000000" w:themeColor="text1"/>
        </w:rPr>
        <w:t xml:space="preserve"> förädla den befintliga testautomatiseringen och te</w:t>
      </w:r>
      <w:r>
        <w:rPr>
          <w:color w:val="000000" w:themeColor="text1"/>
        </w:rPr>
        <w:t>stramv</w:t>
      </w:r>
      <w:r w:rsidR="00C742C9">
        <w:rPr>
          <w:color w:val="000000" w:themeColor="text1"/>
        </w:rPr>
        <w:t>erk för främst det team Henrik arbetade med</w:t>
      </w:r>
      <w:r w:rsidRPr="00C70EB1">
        <w:rPr>
          <w:color w:val="000000" w:themeColor="text1"/>
        </w:rPr>
        <w:t xml:space="preserve"> - TiVo satsnin</w:t>
      </w:r>
      <w:r>
        <w:rPr>
          <w:color w:val="000000" w:themeColor="text1"/>
        </w:rPr>
        <w:t xml:space="preserve">gen. </w:t>
      </w:r>
      <w:r w:rsidR="008F0308">
        <w:rPr>
          <w:color w:val="000000" w:themeColor="text1"/>
        </w:rPr>
        <w:t>Han hjälpte även andra agila-</w:t>
      </w:r>
      <w:r w:rsidRPr="00C70EB1">
        <w:rPr>
          <w:color w:val="000000" w:themeColor="text1"/>
        </w:rPr>
        <w:t>team med deras automatisering. Målet</w:t>
      </w:r>
      <w:r>
        <w:rPr>
          <w:color w:val="000000" w:themeColor="text1"/>
        </w:rPr>
        <w:t xml:space="preserve"> var</w:t>
      </w:r>
      <w:r w:rsidRPr="00C70EB1">
        <w:rPr>
          <w:color w:val="000000" w:themeColor="text1"/>
        </w:rPr>
        <w:t xml:space="preserve">: one day delivery </w:t>
      </w:r>
      <w:r>
        <w:rPr>
          <w:color w:val="000000" w:themeColor="text1"/>
        </w:rPr>
        <w:t>för alla leveranser från samtliga team.</w:t>
      </w:r>
      <w:r w:rsidR="008F0308">
        <w:rPr>
          <w:color w:val="000000" w:themeColor="text1"/>
        </w:rPr>
        <w:t xml:space="preserve"> </w:t>
      </w:r>
      <w:r>
        <w:rPr>
          <w:color w:val="000000" w:themeColor="text1"/>
        </w:rPr>
        <w:t>Henrik</w:t>
      </w:r>
      <w:r w:rsidR="00AE3B3B">
        <w:rPr>
          <w:color w:val="000000" w:themeColor="text1"/>
        </w:rPr>
        <w:t xml:space="preserve">s team var ett av de team som ledde utvecklingen av </w:t>
      </w:r>
      <w:r w:rsidR="00AE3B3B" w:rsidRPr="00AE3B3B">
        <w:rPr>
          <w:color w:val="000000" w:themeColor="text1"/>
        </w:rPr>
        <w:t>Continuous Delivery</w:t>
      </w:r>
      <w:r w:rsidR="00AE3B3B">
        <w:rPr>
          <w:color w:val="000000" w:themeColor="text1"/>
        </w:rPr>
        <w:t xml:space="preserve"> på ComHem. När Henrik började på ComHem så ingick alla leveranser till produktion i en standard-release med planerat driftstopp vanligtvis på natten var</w:t>
      </w:r>
      <w:r w:rsidR="00144A64">
        <w:rPr>
          <w:color w:val="000000" w:themeColor="text1"/>
        </w:rPr>
        <w:t xml:space="preserve"> tredje vecka. I slutet av uppdraget utgick 90 % av alla leveranser till produktion från Henriks team</w:t>
      </w:r>
      <w:r w:rsidR="00783A9A">
        <w:rPr>
          <w:color w:val="000000" w:themeColor="text1"/>
        </w:rPr>
        <w:t xml:space="preserve"> på </w:t>
      </w:r>
      <w:r w:rsidR="00144A64" w:rsidRPr="00144A64">
        <w:rPr>
          <w:b/>
          <w:color w:val="000000" w:themeColor="text1"/>
        </w:rPr>
        <w:t>dagtid utan driftstopp</w:t>
      </w:r>
      <w:r w:rsidR="00144A64">
        <w:rPr>
          <w:color w:val="000000" w:themeColor="text1"/>
        </w:rPr>
        <w:t>.</w:t>
      </w:r>
      <w:r w:rsidR="008F0308">
        <w:rPr>
          <w:color w:val="000000" w:themeColor="text1"/>
        </w:rPr>
        <w:t xml:space="preserve"> </w:t>
      </w:r>
      <w:r w:rsidR="00783A9A">
        <w:rPr>
          <w:color w:val="000000" w:themeColor="text1"/>
        </w:rPr>
        <w:t xml:space="preserve">Henrik var djup engagerad i vad som behövdes göras för att det skulle vara möjligt att göra produktionsförändringar utan driftstörning. </w:t>
      </w:r>
      <w:r w:rsidR="00F861C0">
        <w:rPr>
          <w:color w:val="000000" w:themeColor="text1"/>
        </w:rPr>
        <w:t>Det var oftast han själv so</w:t>
      </w:r>
      <w:r w:rsidR="008F0308">
        <w:rPr>
          <w:color w:val="000000" w:themeColor="text1"/>
        </w:rPr>
        <w:t xml:space="preserve">m utförde själva kontrollen och </w:t>
      </w:r>
      <w:r w:rsidR="00F861C0">
        <w:rPr>
          <w:color w:val="000000" w:themeColor="text1"/>
        </w:rPr>
        <w:t>produk</w:t>
      </w:r>
      <w:r w:rsidR="00AF7356">
        <w:rPr>
          <w:color w:val="000000" w:themeColor="text1"/>
        </w:rPr>
        <w:t xml:space="preserve">tionssättningen av förändringen efter ok från </w:t>
      </w:r>
      <w:r w:rsidR="008F0308">
        <w:rPr>
          <w:color w:val="000000" w:themeColor="text1"/>
        </w:rPr>
        <w:t>verksamheten</w:t>
      </w:r>
      <w:r w:rsidR="00AF7356">
        <w:rPr>
          <w:color w:val="000000" w:themeColor="text1"/>
        </w:rPr>
        <w:t>.</w:t>
      </w:r>
    </w:p>
    <w:p w14:paraId="720AA6F6" w14:textId="77777777" w:rsidR="00CF7A07" w:rsidRPr="00DF2FC8" w:rsidRDefault="00CF7A07" w:rsidP="00CF7A07">
      <w:pPr>
        <w:pStyle w:val="Ingetavstnd"/>
        <w:rPr>
          <w:color w:val="000000" w:themeColor="text1"/>
        </w:rPr>
      </w:pPr>
    </w:p>
    <w:p w14:paraId="2321E8BE" w14:textId="185D293A" w:rsidR="00CF7A07" w:rsidRPr="00CF7A07" w:rsidRDefault="00CF7A07" w:rsidP="00CF7A07">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F861C0">
        <w:rPr>
          <w:rFonts w:ascii="Times New Roman" w:eastAsia="Times New Roman" w:hAnsi="Times New Roman" w:cs="Times New Roman"/>
          <w:i/>
          <w:iCs/>
          <w:color w:val="000000" w:themeColor="text1"/>
        </w:rPr>
        <w:t xml:space="preserve"> </w:t>
      </w:r>
      <w:r w:rsidR="00F861C0" w:rsidRPr="00F861C0">
        <w:rPr>
          <w:rFonts w:ascii="Times New Roman" w:eastAsia="Times New Roman" w:hAnsi="Times New Roman" w:cs="Times New Roman"/>
          <w:i/>
          <w:iCs/>
          <w:color w:val="000000" w:themeColor="text1"/>
        </w:rPr>
        <w:t>Continuous Delivery</w:t>
      </w:r>
      <w:r w:rsidR="00F861C0">
        <w:rPr>
          <w:rFonts w:ascii="Times New Roman" w:eastAsia="Times New Roman" w:hAnsi="Times New Roman" w:cs="Times New Roman"/>
          <w:i/>
          <w:iCs/>
          <w:color w:val="000000" w:themeColor="text1"/>
        </w:rPr>
        <w:t>,</w:t>
      </w:r>
      <w:r w:rsidRPr="00DF2FC8">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i/>
          <w:iCs/>
          <w:color w:val="000000" w:themeColor="text1"/>
        </w:rPr>
        <w:t xml:space="preserve">Teststrategi, </w:t>
      </w:r>
      <w:r w:rsidRPr="00DF2FC8">
        <w:rPr>
          <w:rFonts w:ascii="Times New Roman" w:eastAsia="Times New Roman" w:hAnsi="Times New Roman" w:cs="Times New Roman"/>
          <w:i/>
          <w:iCs/>
          <w:color w:val="000000" w:themeColor="text1"/>
        </w:rPr>
        <w:t>Testautomatisering</w:t>
      </w:r>
      <w:r w:rsidR="00F861C0">
        <w:rPr>
          <w:rFonts w:ascii="Times New Roman" w:eastAsia="Times New Roman" w:hAnsi="Times New Roman" w:cs="Times New Roman"/>
          <w:i/>
          <w:iCs/>
          <w:color w:val="000000" w:themeColor="text1"/>
        </w:rPr>
        <w:t xml:space="preserve">, </w:t>
      </w:r>
      <w:r w:rsidR="00F861C0" w:rsidRPr="00F861C0">
        <w:rPr>
          <w:rFonts w:ascii="Times New Roman" w:eastAsia="Times New Roman" w:hAnsi="Times New Roman" w:cs="Times New Roman"/>
          <w:i/>
          <w:iCs/>
          <w:color w:val="000000" w:themeColor="text1"/>
        </w:rPr>
        <w:t>Blue-Green Deployment</w:t>
      </w:r>
      <w:r w:rsidR="00F861C0">
        <w:rPr>
          <w:rFonts w:ascii="Times New Roman" w:eastAsia="Times New Roman" w:hAnsi="Times New Roman" w:cs="Times New Roman"/>
          <w:i/>
          <w:iCs/>
          <w:color w:val="000000" w:themeColor="text1"/>
        </w:rPr>
        <w:t xml:space="preserve">, SoapUI Pro, Puppet, </w:t>
      </w:r>
      <w:r w:rsidR="00AF7356">
        <w:rPr>
          <w:rFonts w:ascii="Times New Roman" w:eastAsia="Times New Roman" w:hAnsi="Times New Roman" w:cs="Times New Roman"/>
          <w:i/>
          <w:iCs/>
          <w:color w:val="000000" w:themeColor="text1"/>
        </w:rPr>
        <w:t>Java Spring</w:t>
      </w:r>
      <w:r w:rsidR="000F132E">
        <w:rPr>
          <w:rFonts w:ascii="Times New Roman" w:eastAsia="Times New Roman" w:hAnsi="Times New Roman" w:cs="Times New Roman"/>
          <w:i/>
          <w:iCs/>
          <w:color w:val="000000" w:themeColor="text1"/>
        </w:rPr>
        <w:t>, Kanban och Lean.</w:t>
      </w:r>
    </w:p>
    <w:p w14:paraId="1D66D86D" w14:textId="479116E0" w:rsidR="00D5417B" w:rsidRPr="00DF2FC8" w:rsidRDefault="00D5417B" w:rsidP="00D5417B">
      <w:pPr>
        <w:pStyle w:val="Rubrik1"/>
        <w:rPr>
          <w:rFonts w:cs="Times New Roman"/>
          <w:szCs w:val="28"/>
        </w:rPr>
      </w:pPr>
      <w:r w:rsidRPr="00DF2FC8">
        <w:rPr>
          <w:rFonts w:cs="Times New Roman"/>
          <w:szCs w:val="28"/>
        </w:rPr>
        <w:t>Mawe</w:t>
      </w:r>
      <w:r w:rsidR="008E5E30">
        <w:rPr>
          <w:rFonts w:cs="Times New Roman"/>
          <w:szCs w:val="28"/>
        </w:rPr>
        <w:t>ll för Stockholms läns landsting</w:t>
      </w:r>
      <w:r w:rsidR="00F63D4C" w:rsidRPr="00DF2FC8">
        <w:rPr>
          <w:rFonts w:cs="Times New Roman"/>
          <w:szCs w:val="28"/>
        </w:rPr>
        <w:t xml:space="preserve"> </w:t>
      </w:r>
      <w:r w:rsidRPr="00DF2FC8">
        <w:rPr>
          <w:rFonts w:cs="Times New Roman"/>
          <w:szCs w:val="28"/>
        </w:rPr>
        <w:t>2012</w:t>
      </w:r>
      <w:r w:rsidR="00F63D4C" w:rsidRPr="00DF2FC8">
        <w:rPr>
          <w:rFonts w:cs="Times New Roman"/>
          <w:szCs w:val="28"/>
        </w:rPr>
        <w:t>-</w:t>
      </w:r>
      <w:r w:rsidR="00900FC6">
        <w:rPr>
          <w:rFonts w:cs="Times New Roman"/>
          <w:szCs w:val="28"/>
        </w:rPr>
        <w:t>11</w:t>
      </w:r>
      <w:r w:rsidR="00897E2A" w:rsidRPr="00DF2FC8">
        <w:rPr>
          <w:rFonts w:cs="Times New Roman"/>
          <w:szCs w:val="28"/>
        </w:rPr>
        <w:t xml:space="preserve"> – </w:t>
      </w:r>
      <w:r w:rsidRPr="00DF2FC8">
        <w:rPr>
          <w:rFonts w:cs="Times New Roman"/>
          <w:szCs w:val="28"/>
        </w:rPr>
        <w:t>2013</w:t>
      </w:r>
      <w:r w:rsidR="00F63D4C" w:rsidRPr="00DF2FC8">
        <w:rPr>
          <w:rFonts w:cs="Times New Roman"/>
          <w:szCs w:val="28"/>
        </w:rPr>
        <w:t>-</w:t>
      </w:r>
      <w:r w:rsidRPr="00DF2FC8">
        <w:rPr>
          <w:rFonts w:cs="Times New Roman"/>
          <w:szCs w:val="28"/>
        </w:rPr>
        <w:t xml:space="preserve">01 </w:t>
      </w:r>
    </w:p>
    <w:p w14:paraId="0D897E74" w14:textId="517125E0" w:rsidR="00D5417B" w:rsidRPr="00DF2FC8" w:rsidRDefault="00F63D4C" w:rsidP="00D5417B">
      <w:pPr>
        <w:rPr>
          <w:i/>
          <w:color w:val="000000" w:themeColor="text1"/>
        </w:rPr>
      </w:pPr>
      <w:r w:rsidRPr="00DF2FC8">
        <w:rPr>
          <w:i/>
          <w:color w:val="000000" w:themeColor="text1"/>
        </w:rPr>
        <w:t>Roll:</w:t>
      </w:r>
      <w:r w:rsidR="00897E2A" w:rsidRPr="00DF2FC8">
        <w:rPr>
          <w:i/>
          <w:color w:val="000000" w:themeColor="text1"/>
        </w:rPr>
        <w:t xml:space="preserve"> Tekniks Testledare</w:t>
      </w:r>
    </w:p>
    <w:p w14:paraId="6EC4EC19" w14:textId="77777777" w:rsidR="00F63D4C" w:rsidRPr="00DF2FC8" w:rsidRDefault="00F63D4C" w:rsidP="00D5417B">
      <w:pPr>
        <w:rPr>
          <w:color w:val="000000" w:themeColor="text1"/>
        </w:rPr>
      </w:pPr>
    </w:p>
    <w:p w14:paraId="13A2719F" w14:textId="59AE267B" w:rsidR="00D5417B" w:rsidRPr="00DF2FC8" w:rsidRDefault="00897E2A" w:rsidP="00D5417B">
      <w:pPr>
        <w:pStyle w:val="Ingetavstnd"/>
        <w:rPr>
          <w:color w:val="000000" w:themeColor="text1"/>
        </w:rPr>
      </w:pPr>
      <w:r w:rsidRPr="00DF2FC8">
        <w:rPr>
          <w:color w:val="000000" w:themeColor="text1"/>
        </w:rPr>
        <w:t>Samma projekt</w:t>
      </w:r>
      <w:r w:rsidR="00E74EBF">
        <w:rPr>
          <w:color w:val="000000" w:themeColor="text1"/>
        </w:rPr>
        <w:t xml:space="preserve"> </w:t>
      </w:r>
      <w:r w:rsidR="008F6798">
        <w:rPr>
          <w:i/>
          <w:color w:val="000000" w:themeColor="text1"/>
        </w:rPr>
        <w:t xml:space="preserve">[se Testledare vid </w:t>
      </w:r>
      <w:r w:rsidR="00E74EBF" w:rsidRPr="00E74EBF">
        <w:rPr>
          <w:i/>
          <w:color w:val="000000" w:themeColor="text1"/>
        </w:rPr>
        <w:t>Stockholms läns landsting]</w:t>
      </w:r>
      <w:r w:rsidR="00E74EBF" w:rsidRPr="00E74EBF">
        <w:rPr>
          <w:color w:val="000000" w:themeColor="text1"/>
        </w:rPr>
        <w:t xml:space="preserve"> </w:t>
      </w:r>
      <w:r w:rsidRPr="00DF2FC8">
        <w:rPr>
          <w:color w:val="000000" w:themeColor="text1"/>
        </w:rPr>
        <w:t>som Henrik</w:t>
      </w:r>
      <w:r w:rsidR="00D5417B" w:rsidRPr="00DF2FC8">
        <w:rPr>
          <w:color w:val="000000" w:themeColor="text1"/>
        </w:rPr>
        <w:t xml:space="preserve"> lämnade för ett par års sedan men nu i nytt omtag. Samma kund, samma mål att ersätta en befintlig mycket dyr lagringslösn</w:t>
      </w:r>
      <w:r w:rsidRPr="00DF2FC8">
        <w:rPr>
          <w:color w:val="000000" w:themeColor="text1"/>
        </w:rPr>
        <w:t>ing med open-source lösning. Henrik</w:t>
      </w:r>
      <w:r w:rsidR="00D5417B" w:rsidRPr="00DF2FC8">
        <w:rPr>
          <w:color w:val="000000" w:themeColor="text1"/>
        </w:rPr>
        <w:t xml:space="preserve"> kunde återvända </w:t>
      </w:r>
      <w:r w:rsidR="00214D15">
        <w:rPr>
          <w:color w:val="000000" w:themeColor="text1"/>
        </w:rPr>
        <w:t xml:space="preserve">de krav som </w:t>
      </w:r>
      <w:r w:rsidR="00D5417B" w:rsidRPr="00DF2FC8">
        <w:rPr>
          <w:color w:val="000000" w:themeColor="text1"/>
        </w:rPr>
        <w:t xml:space="preserve">ursprungligen </w:t>
      </w:r>
      <w:r w:rsidR="00214D15">
        <w:rPr>
          <w:color w:val="000000" w:themeColor="text1"/>
        </w:rPr>
        <w:t xml:space="preserve">han tog fram innan, </w:t>
      </w:r>
      <w:r w:rsidR="00D5417B" w:rsidRPr="00DF2FC8">
        <w:rPr>
          <w:color w:val="000000" w:themeColor="text1"/>
        </w:rPr>
        <w:t xml:space="preserve">vilket blev en stabil </w:t>
      </w:r>
      <w:r w:rsidR="007F7C26" w:rsidRPr="00DF2FC8">
        <w:rPr>
          <w:color w:val="000000" w:themeColor="text1"/>
        </w:rPr>
        <w:t>accepts</w:t>
      </w:r>
      <w:r w:rsidR="00D5417B" w:rsidRPr="00DF2FC8">
        <w:rPr>
          <w:color w:val="000000" w:themeColor="text1"/>
        </w:rPr>
        <w:t xml:space="preserve"> krav-platta. För att hjälpa </w:t>
      </w:r>
      <w:r w:rsidRPr="00DF2FC8">
        <w:rPr>
          <w:color w:val="000000" w:themeColor="text1"/>
        </w:rPr>
        <w:t>utvecklingsteamet så dammade Henrik</w:t>
      </w:r>
      <w:r w:rsidR="00D5417B" w:rsidRPr="00DF2FC8">
        <w:rPr>
          <w:color w:val="000000" w:themeColor="text1"/>
        </w:rPr>
        <w:t xml:space="preserve"> av en gammal testmotor som använts i projekts början</w:t>
      </w:r>
      <w:r w:rsidRPr="00DF2FC8">
        <w:rPr>
          <w:color w:val="000000" w:themeColor="text1"/>
        </w:rPr>
        <w:t xml:space="preserve">, skriven helt i egen Java. Henrik </w:t>
      </w:r>
      <w:r w:rsidR="00D5417B" w:rsidRPr="00DF2FC8">
        <w:rPr>
          <w:color w:val="000000" w:themeColor="text1"/>
        </w:rPr>
        <w:t>såg till att den gick att köra i testmiljön och gav tydliga testresultat i Jenkins Continuous Integration motor. Den motorn blev en helautomatisk systemtestmiljö som testade alla positiva och några alternativ flöden i den nya och gamla lagringslösning</w:t>
      </w:r>
      <w:r w:rsidRPr="00DF2FC8">
        <w:rPr>
          <w:color w:val="000000" w:themeColor="text1"/>
        </w:rPr>
        <w:t>en</w:t>
      </w:r>
      <w:r w:rsidR="00D5417B" w:rsidRPr="00DF2FC8">
        <w:rPr>
          <w:color w:val="000000" w:themeColor="text1"/>
        </w:rPr>
        <w:t>.</w:t>
      </w:r>
      <w:r w:rsidR="00214D15">
        <w:rPr>
          <w:color w:val="000000" w:themeColor="text1"/>
        </w:rPr>
        <w:t xml:space="preserve"> Projektet avslutades denna gång med framgång och den </w:t>
      </w:r>
      <w:r w:rsidR="00214D15" w:rsidRPr="00DF2FC8">
        <w:rPr>
          <w:color w:val="000000" w:themeColor="text1"/>
        </w:rPr>
        <w:t>helautomatisk systemtestmiljö</w:t>
      </w:r>
      <w:r w:rsidR="00214D15">
        <w:rPr>
          <w:color w:val="000000" w:themeColor="text1"/>
        </w:rPr>
        <w:t xml:space="preserve"> som togs fram i projektet ligger idag som ett bra stöd för förvaltningen.</w:t>
      </w:r>
    </w:p>
    <w:p w14:paraId="59EDA206" w14:textId="77777777" w:rsidR="008860F7" w:rsidRPr="00DF2FC8" w:rsidRDefault="008860F7" w:rsidP="00D5417B">
      <w:pPr>
        <w:pStyle w:val="Ingetavstnd"/>
        <w:rPr>
          <w:color w:val="000000" w:themeColor="text1"/>
        </w:rPr>
      </w:pPr>
    </w:p>
    <w:p w14:paraId="0C6DA20A" w14:textId="3B6BD35A" w:rsidR="008860F7" w:rsidRPr="00DF2FC8" w:rsidRDefault="008860F7" w:rsidP="00D5417B">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7E1771" w:rsidRPr="00DF2FC8">
        <w:rPr>
          <w:rFonts w:ascii="Times New Roman" w:eastAsia="Times New Roman" w:hAnsi="Times New Roman" w:cs="Times New Roman"/>
          <w:i/>
          <w:iCs/>
          <w:color w:val="000000" w:themeColor="text1"/>
        </w:rPr>
        <w:t xml:space="preserve"> </w:t>
      </w:r>
      <w:r w:rsidR="00EA54CA">
        <w:rPr>
          <w:rFonts w:ascii="Times New Roman" w:eastAsia="Times New Roman" w:hAnsi="Times New Roman" w:cs="Times New Roman"/>
          <w:i/>
          <w:iCs/>
          <w:color w:val="000000" w:themeColor="text1"/>
        </w:rPr>
        <w:t xml:space="preserve">Teststrategi, </w:t>
      </w:r>
      <w:r w:rsidR="003C77EE" w:rsidRPr="00DF2FC8">
        <w:rPr>
          <w:rFonts w:ascii="Times New Roman" w:eastAsia="Times New Roman" w:hAnsi="Times New Roman" w:cs="Times New Roman"/>
          <w:i/>
          <w:iCs/>
          <w:color w:val="000000" w:themeColor="text1"/>
        </w:rPr>
        <w:t>Testautomatisering</w:t>
      </w:r>
      <w:r w:rsidR="007E1771" w:rsidRPr="00DF2FC8">
        <w:rPr>
          <w:rFonts w:ascii="Times New Roman" w:eastAsia="Times New Roman" w:hAnsi="Times New Roman" w:cs="Times New Roman"/>
          <w:i/>
          <w:iCs/>
          <w:color w:val="000000" w:themeColor="text1"/>
        </w:rPr>
        <w:t xml:space="preserve">, </w:t>
      </w:r>
      <w:r w:rsidR="003C77EE" w:rsidRPr="00DF2FC8">
        <w:rPr>
          <w:rFonts w:ascii="Times New Roman" w:eastAsia="Times New Roman" w:hAnsi="Times New Roman" w:cs="Times New Roman"/>
          <w:i/>
          <w:iCs/>
          <w:color w:val="000000" w:themeColor="text1"/>
        </w:rPr>
        <w:t>Continuous Integration,</w:t>
      </w:r>
      <w:r w:rsidR="007700BA">
        <w:rPr>
          <w:rFonts w:ascii="Times New Roman" w:eastAsia="Times New Roman" w:hAnsi="Times New Roman" w:cs="Times New Roman"/>
          <w:i/>
          <w:iCs/>
          <w:color w:val="000000" w:themeColor="text1"/>
        </w:rPr>
        <w:t xml:space="preserve"> Jenkins, Java, jUnit</w:t>
      </w:r>
    </w:p>
    <w:p w14:paraId="64EE15A6" w14:textId="26BE0411" w:rsidR="00D5417B" w:rsidRPr="00DF2FC8" w:rsidRDefault="008E5E30" w:rsidP="00D5417B">
      <w:pPr>
        <w:pStyle w:val="Rubrik1"/>
        <w:rPr>
          <w:rFonts w:cs="Times New Roman"/>
          <w:szCs w:val="28"/>
        </w:rPr>
      </w:pPr>
      <w:r>
        <w:rPr>
          <w:rFonts w:cs="Times New Roman"/>
          <w:szCs w:val="28"/>
        </w:rPr>
        <w:t xml:space="preserve">Mawell för </w:t>
      </w:r>
      <w:r w:rsidR="00D5417B" w:rsidRPr="00DF2FC8">
        <w:rPr>
          <w:rFonts w:cs="Times New Roman"/>
          <w:szCs w:val="28"/>
        </w:rPr>
        <w:t>Sverig</w:t>
      </w:r>
      <w:r>
        <w:rPr>
          <w:rFonts w:cs="Times New Roman"/>
          <w:szCs w:val="28"/>
        </w:rPr>
        <w:t>es Kommuner och Landsting</w:t>
      </w:r>
      <w:r w:rsidR="00F63D4C" w:rsidRPr="00DF2FC8">
        <w:rPr>
          <w:rFonts w:cs="Times New Roman"/>
          <w:szCs w:val="28"/>
        </w:rPr>
        <w:t xml:space="preserve"> 2012-</w:t>
      </w:r>
      <w:r w:rsidR="008D028A">
        <w:rPr>
          <w:rFonts w:cs="Times New Roman"/>
          <w:szCs w:val="28"/>
        </w:rPr>
        <w:t>06</w:t>
      </w:r>
      <w:r w:rsidR="00F63D4C" w:rsidRPr="00DF2FC8">
        <w:rPr>
          <w:rFonts w:cs="Times New Roman"/>
          <w:szCs w:val="28"/>
        </w:rPr>
        <w:t xml:space="preserve"> </w:t>
      </w:r>
      <w:r w:rsidR="00D5417B" w:rsidRPr="00DF2FC8">
        <w:rPr>
          <w:rFonts w:cs="Times New Roman"/>
          <w:szCs w:val="28"/>
        </w:rPr>
        <w:t>–</w:t>
      </w:r>
      <w:r w:rsidR="00F63D4C" w:rsidRPr="00DF2FC8">
        <w:rPr>
          <w:rFonts w:cs="Times New Roman"/>
          <w:szCs w:val="28"/>
        </w:rPr>
        <w:t xml:space="preserve"> 2012-</w:t>
      </w:r>
      <w:r w:rsidR="00D5417B" w:rsidRPr="00DF2FC8">
        <w:rPr>
          <w:rFonts w:cs="Times New Roman"/>
          <w:szCs w:val="28"/>
        </w:rPr>
        <w:t xml:space="preserve">10 </w:t>
      </w:r>
    </w:p>
    <w:p w14:paraId="1CC16E1A" w14:textId="28924ECA" w:rsidR="00D5417B" w:rsidRPr="00DF2FC8" w:rsidRDefault="007451C6" w:rsidP="00D5417B">
      <w:pPr>
        <w:rPr>
          <w:i/>
          <w:color w:val="000000" w:themeColor="text1"/>
        </w:rPr>
      </w:pPr>
      <w:r w:rsidRPr="00DF2FC8">
        <w:rPr>
          <w:i/>
          <w:color w:val="000000" w:themeColor="text1"/>
        </w:rPr>
        <w:t xml:space="preserve">Roll: </w:t>
      </w:r>
      <w:r w:rsidR="00725836" w:rsidRPr="00DF2FC8">
        <w:rPr>
          <w:i/>
          <w:color w:val="000000" w:themeColor="text1"/>
        </w:rPr>
        <w:t>Arkitekt</w:t>
      </w:r>
    </w:p>
    <w:p w14:paraId="43A9AB65" w14:textId="77777777" w:rsidR="00225CCA" w:rsidRPr="00DF2FC8" w:rsidRDefault="00225CCA" w:rsidP="00D5417B">
      <w:pPr>
        <w:rPr>
          <w:color w:val="000000" w:themeColor="text1"/>
        </w:rPr>
      </w:pPr>
    </w:p>
    <w:p w14:paraId="5F211443" w14:textId="77777777" w:rsidR="00D5417B" w:rsidRDefault="00D5417B" w:rsidP="00D5417B">
      <w:pPr>
        <w:pStyle w:val="Ingetavstnd"/>
        <w:rPr>
          <w:color w:val="000000" w:themeColor="text1"/>
        </w:rPr>
      </w:pPr>
      <w:r w:rsidRPr="00DF2FC8">
        <w:rPr>
          <w:color w:val="000000" w:themeColor="text1"/>
        </w:rPr>
        <w:t>Efter införandet av den nya patientsäkerhetslagen som trädde i kraft har det ställts högre krav på att öka säkerheten i vården. En av de metoder som ökar säkerheten är strukturerad journalgranskning som är framtagen av SKL. Strukturerad journalgranskning är en etablerad metod för att identifiera skador som oftast inte uppmärksammats på annat sätt. Metoden går ut på att strukturerat granska journaler från redan avslutade slutenvårdstillfällen.</w:t>
      </w:r>
    </w:p>
    <w:p w14:paraId="5E113E99" w14:textId="77777777" w:rsidR="007700BA" w:rsidRPr="00DF2FC8" w:rsidRDefault="007700BA" w:rsidP="00D5417B">
      <w:pPr>
        <w:pStyle w:val="Ingetavstnd"/>
        <w:rPr>
          <w:color w:val="000000" w:themeColor="text1"/>
        </w:rPr>
      </w:pPr>
    </w:p>
    <w:p w14:paraId="13132EA0" w14:textId="1E511378" w:rsidR="00D5417B" w:rsidRDefault="007700BA" w:rsidP="00D5417B">
      <w:pPr>
        <w:pStyle w:val="Ingetavstnd"/>
        <w:rPr>
          <w:color w:val="000000" w:themeColor="text1"/>
        </w:rPr>
      </w:pPr>
      <w:r>
        <w:rPr>
          <w:color w:val="000000" w:themeColor="text1"/>
        </w:rPr>
        <w:t>Henrik</w:t>
      </w:r>
      <w:r w:rsidR="00D5417B" w:rsidRPr="00DF2FC8">
        <w:rPr>
          <w:color w:val="000000" w:themeColor="text1"/>
        </w:rPr>
        <w:t xml:space="preserve"> tog fram ett verktyg för att kunna arbeta</w:t>
      </w:r>
      <w:r>
        <w:rPr>
          <w:color w:val="000000" w:themeColor="text1"/>
        </w:rPr>
        <w:t xml:space="preserve">t systematiskt med strukturerad </w:t>
      </w:r>
      <w:r w:rsidR="00D5417B" w:rsidRPr="00DF2FC8">
        <w:rPr>
          <w:color w:val="000000" w:themeColor="text1"/>
        </w:rPr>
        <w:t>journalgranskning kring skada.</w:t>
      </w:r>
    </w:p>
    <w:p w14:paraId="2764A043" w14:textId="77777777" w:rsidR="007700BA" w:rsidRPr="00DF2FC8" w:rsidRDefault="007700BA" w:rsidP="00D5417B">
      <w:pPr>
        <w:pStyle w:val="Ingetavstnd"/>
        <w:rPr>
          <w:color w:val="000000" w:themeColor="text1"/>
        </w:rPr>
      </w:pPr>
    </w:p>
    <w:p w14:paraId="61F07342" w14:textId="575E497F" w:rsidR="00D5417B" w:rsidRPr="00DF2FC8" w:rsidRDefault="00646D6F" w:rsidP="00D5417B">
      <w:pPr>
        <w:pStyle w:val="Ingetavstnd"/>
        <w:rPr>
          <w:color w:val="000000" w:themeColor="text1"/>
        </w:rPr>
      </w:pPr>
      <w:r>
        <w:rPr>
          <w:color w:val="000000" w:themeColor="text1"/>
        </w:rPr>
        <w:t>Hans</w:t>
      </w:r>
      <w:r w:rsidR="00D5417B" w:rsidRPr="00DF2FC8">
        <w:rPr>
          <w:color w:val="000000" w:themeColor="text1"/>
        </w:rPr>
        <w:t xml:space="preserve"> roll i projektet var många då det b</w:t>
      </w:r>
      <w:r>
        <w:rPr>
          <w:color w:val="000000" w:themeColor="text1"/>
        </w:rPr>
        <w:t>ara var kunden, säljaren och Henrik som var i teamet. Han</w:t>
      </w:r>
      <w:r w:rsidR="00D5417B" w:rsidRPr="00DF2FC8">
        <w:rPr>
          <w:color w:val="000000" w:themeColor="text1"/>
        </w:rPr>
        <w:t xml:space="preserve"> tog fram projektbeskrivning, tidsestimat, kravspecifikation, design av den tekniska lösningen, </w:t>
      </w:r>
      <w:r>
        <w:rPr>
          <w:color w:val="000000" w:themeColor="text1"/>
        </w:rPr>
        <w:t xml:space="preserve">han </w:t>
      </w:r>
      <w:r w:rsidR="00D5417B" w:rsidRPr="00DF2FC8">
        <w:rPr>
          <w:color w:val="000000" w:themeColor="text1"/>
        </w:rPr>
        <w:t xml:space="preserve">skrev helt själv första skarpa versionen i ASP.NET 4.0 med Web API (RESTful) som back-end, Knockout JavaScript (MVVM - Model View ViewModel pattern) som front-end. Utvecklingen drevs med TDD i Microsofts senaste </w:t>
      </w:r>
      <w:r w:rsidRPr="00DF2FC8">
        <w:rPr>
          <w:color w:val="000000" w:themeColor="text1"/>
        </w:rPr>
        <w:t>version</w:t>
      </w:r>
      <w:r w:rsidR="00D5417B" w:rsidRPr="00DF2FC8">
        <w:rPr>
          <w:color w:val="000000" w:themeColor="text1"/>
        </w:rPr>
        <w:t xml:space="preserve"> av Visual Studio 2012. Från sprintpl</w:t>
      </w:r>
      <w:r>
        <w:rPr>
          <w:color w:val="000000" w:themeColor="text1"/>
        </w:rPr>
        <w:t>anering till feedback följde han</w:t>
      </w:r>
      <w:r w:rsidR="00D5417B" w:rsidRPr="00DF2FC8">
        <w:rPr>
          <w:color w:val="000000" w:themeColor="text1"/>
        </w:rPr>
        <w:t xml:space="preserve"> Microsofts Application Lifecycle Management (ALM) process och använde deras Team Foundation Server Cloud som teknisk basplatta.</w:t>
      </w:r>
    </w:p>
    <w:p w14:paraId="6082A196" w14:textId="2CF7B2F6" w:rsidR="00D5417B" w:rsidRPr="00DF2FC8" w:rsidRDefault="00D5417B" w:rsidP="00D5417B">
      <w:pPr>
        <w:pStyle w:val="Ingetavstnd"/>
        <w:rPr>
          <w:color w:val="000000" w:themeColor="text1"/>
        </w:rPr>
      </w:pPr>
      <w:r w:rsidRPr="00DF2FC8">
        <w:rPr>
          <w:color w:val="000000" w:themeColor="text1"/>
        </w:rPr>
        <w:t>Från andra mötet med kund till en stabil 1.0:a tog det 220 timmar tills datainsamlingen med avidentifierade journaler från 66 sjukhus via sjunet var genomförd. Sjukhusen ha</w:t>
      </w:r>
      <w:r w:rsidR="00646D6F">
        <w:rPr>
          <w:color w:val="000000" w:themeColor="text1"/>
        </w:rPr>
        <w:t>de eget inlogg. D</w:t>
      </w:r>
      <w:r w:rsidRPr="00DF2FC8">
        <w:rPr>
          <w:color w:val="000000" w:themeColor="text1"/>
        </w:rPr>
        <w:t>ata</w:t>
      </w:r>
      <w:r w:rsidR="00646D6F">
        <w:rPr>
          <w:color w:val="000000" w:themeColor="text1"/>
        </w:rPr>
        <w:t>t</w:t>
      </w:r>
      <w:r w:rsidRPr="00DF2FC8">
        <w:rPr>
          <w:color w:val="000000" w:themeColor="text1"/>
        </w:rPr>
        <w:t xml:space="preserve"> använde SKL i sitt arbete med strukturerad journalgranskning kring skada som utföll i en rapport som uppmärksammades i SVT:s ABC nyheter.</w:t>
      </w:r>
    </w:p>
    <w:p w14:paraId="0E7DE5F1" w14:textId="70382872" w:rsidR="00D5417B" w:rsidRPr="00DF2FC8" w:rsidRDefault="00D5417B" w:rsidP="00D5417B">
      <w:pPr>
        <w:pStyle w:val="Ingetavstnd"/>
        <w:rPr>
          <w:color w:val="000000" w:themeColor="text1"/>
        </w:rPr>
      </w:pPr>
      <w:r w:rsidRPr="00DF2FC8">
        <w:rPr>
          <w:color w:val="000000" w:themeColor="text1"/>
        </w:rPr>
        <w:t xml:space="preserve">Efter den första </w:t>
      </w:r>
      <w:r w:rsidR="00493934">
        <w:rPr>
          <w:color w:val="000000" w:themeColor="text1"/>
        </w:rPr>
        <w:t>skarpa versionen överlämnade han arbetet till en nystartad</w:t>
      </w:r>
      <w:r w:rsidRPr="00DF2FC8">
        <w:rPr>
          <w:color w:val="000000" w:themeColor="text1"/>
        </w:rPr>
        <w:t xml:space="preserve"> projektgrupp bestående av tre projektmedlemmar.</w:t>
      </w:r>
    </w:p>
    <w:p w14:paraId="0EEAF7FD" w14:textId="77777777" w:rsidR="008860F7" w:rsidRPr="00DF2FC8" w:rsidRDefault="008860F7" w:rsidP="00D5417B">
      <w:pPr>
        <w:pStyle w:val="Ingetavstnd"/>
        <w:rPr>
          <w:color w:val="000000" w:themeColor="text1"/>
        </w:rPr>
      </w:pPr>
    </w:p>
    <w:p w14:paraId="7A35E205" w14:textId="519A9484" w:rsidR="008860F7" w:rsidRPr="00DF2FC8" w:rsidRDefault="00035E4E"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C97575">
        <w:rPr>
          <w:rFonts w:ascii="Times New Roman" w:eastAsia="Times New Roman" w:hAnsi="Times New Roman" w:cs="Times New Roman"/>
          <w:i/>
          <w:iCs/>
          <w:color w:val="000000" w:themeColor="text1"/>
        </w:rPr>
        <w:t xml:space="preserve">C#, </w:t>
      </w:r>
      <w:r w:rsidR="00E5735D" w:rsidRPr="00E5735D">
        <w:rPr>
          <w:rFonts w:ascii="Times New Roman" w:eastAsia="Times New Roman" w:hAnsi="Times New Roman" w:cs="Times New Roman"/>
          <w:i/>
          <w:iCs/>
          <w:color w:val="000000" w:themeColor="text1"/>
        </w:rPr>
        <w:t>ASP.NET 4.0</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Web API</w:t>
      </w:r>
      <w:r w:rsidR="00E5735D">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Knockout JavaScript</w:t>
      </w:r>
      <w:r w:rsidR="00E5735D">
        <w:rPr>
          <w:rFonts w:ascii="Times New Roman" w:eastAsia="Times New Roman" w:hAnsi="Times New Roman" w:cs="Times New Roman"/>
          <w:i/>
          <w:iCs/>
          <w:color w:val="000000" w:themeColor="text1"/>
        </w:rPr>
        <w:t>,</w:t>
      </w:r>
      <w:r w:rsidR="00F16D52">
        <w:rPr>
          <w:rFonts w:ascii="Times New Roman" w:eastAsia="Times New Roman" w:hAnsi="Times New Roman" w:cs="Times New Roman"/>
          <w:i/>
          <w:iCs/>
          <w:color w:val="000000" w:themeColor="text1"/>
        </w:rPr>
        <w:t xml:space="preserve"> SoapUI,</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Visual Studio 2012</w:t>
      </w:r>
      <w:r w:rsidR="009C6DE8">
        <w:rPr>
          <w:rFonts w:ascii="Times New Roman" w:eastAsia="Times New Roman" w:hAnsi="Times New Roman" w:cs="Times New Roman"/>
          <w:i/>
          <w:iCs/>
          <w:color w:val="000000" w:themeColor="text1"/>
        </w:rPr>
        <w:t>,</w:t>
      </w:r>
      <w:r w:rsidR="00E271C8">
        <w:rPr>
          <w:rFonts w:ascii="Times New Roman" w:eastAsia="Times New Roman" w:hAnsi="Times New Roman" w:cs="Times New Roman"/>
          <w:i/>
          <w:iCs/>
          <w:color w:val="000000" w:themeColor="text1"/>
        </w:rPr>
        <w:t xml:space="preserve"> SQL Server 2012,</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Team Foundation Server Cloud</w:t>
      </w:r>
      <w:r w:rsidR="009C6DE8">
        <w:rPr>
          <w:rFonts w:ascii="Times New Roman" w:eastAsia="Times New Roman" w:hAnsi="Times New Roman" w:cs="Times New Roman"/>
          <w:i/>
          <w:iCs/>
          <w:color w:val="000000" w:themeColor="text1"/>
        </w:rPr>
        <w:t xml:space="preserve">, </w:t>
      </w:r>
      <w:r w:rsidR="009C6DE8" w:rsidRPr="009C6DE8">
        <w:rPr>
          <w:rFonts w:ascii="Times New Roman" w:eastAsia="Times New Roman" w:hAnsi="Times New Roman" w:cs="Times New Roman"/>
          <w:i/>
          <w:iCs/>
          <w:color w:val="000000" w:themeColor="text1"/>
        </w:rPr>
        <w:t>Microsofts Application Lifecycle Management (ALM) process</w:t>
      </w:r>
      <w:r w:rsidR="009C6DE8">
        <w:rPr>
          <w:rFonts w:ascii="Times New Roman" w:eastAsia="Times New Roman" w:hAnsi="Times New Roman" w:cs="Times New Roman"/>
          <w:i/>
          <w:iCs/>
          <w:color w:val="000000" w:themeColor="text1"/>
        </w:rPr>
        <w:t xml:space="preserve">, </w:t>
      </w:r>
      <w:r w:rsidR="00E5735D" w:rsidRPr="00E5735D">
        <w:rPr>
          <w:rFonts w:ascii="Times New Roman" w:eastAsia="Times New Roman" w:hAnsi="Times New Roman" w:cs="Times New Roman"/>
          <w:i/>
          <w:iCs/>
          <w:color w:val="000000" w:themeColor="text1"/>
        </w:rPr>
        <w:t>Model View ViewModel pattern</w:t>
      </w:r>
      <w:r w:rsidR="00E271C8">
        <w:rPr>
          <w:rFonts w:ascii="Times New Roman" w:eastAsia="Times New Roman" w:hAnsi="Times New Roman" w:cs="Times New Roman"/>
          <w:i/>
          <w:iCs/>
          <w:color w:val="000000" w:themeColor="text1"/>
        </w:rPr>
        <w:t>, TDD.</w:t>
      </w:r>
    </w:p>
    <w:p w14:paraId="002CC292" w14:textId="2025EB91" w:rsidR="00D5417B" w:rsidRPr="00DF2FC8" w:rsidRDefault="008E5E30" w:rsidP="00D5417B">
      <w:pPr>
        <w:pStyle w:val="Rubrik1"/>
        <w:rPr>
          <w:rFonts w:cs="Times New Roman"/>
          <w:szCs w:val="28"/>
        </w:rPr>
      </w:pPr>
      <w:r>
        <w:t>Mawell för Region Sjælland</w:t>
      </w:r>
      <w:r w:rsidR="00D5417B" w:rsidRPr="00DF2FC8">
        <w:rPr>
          <w:rFonts w:cs="Times New Roman"/>
          <w:szCs w:val="28"/>
        </w:rPr>
        <w:t xml:space="preserve"> 2012</w:t>
      </w:r>
      <w:r w:rsidR="00F63D4C" w:rsidRPr="00DF2FC8">
        <w:rPr>
          <w:rFonts w:cs="Times New Roman"/>
          <w:szCs w:val="28"/>
        </w:rPr>
        <w:t>-</w:t>
      </w:r>
      <w:r w:rsidR="00D5417B" w:rsidRPr="00DF2FC8">
        <w:rPr>
          <w:rFonts w:cs="Times New Roman"/>
          <w:szCs w:val="28"/>
        </w:rPr>
        <w:t>03</w:t>
      </w:r>
      <w:r w:rsidR="00F63D4C" w:rsidRPr="00DF2FC8">
        <w:rPr>
          <w:rFonts w:cs="Times New Roman"/>
          <w:szCs w:val="28"/>
        </w:rPr>
        <w:t xml:space="preserve"> – </w:t>
      </w:r>
      <w:r w:rsidR="00D5417B" w:rsidRPr="00DF2FC8">
        <w:rPr>
          <w:rFonts w:cs="Times New Roman"/>
          <w:szCs w:val="28"/>
        </w:rPr>
        <w:t>2012</w:t>
      </w:r>
      <w:r w:rsidR="00F63D4C" w:rsidRPr="00DF2FC8">
        <w:rPr>
          <w:rFonts w:cs="Times New Roman"/>
          <w:szCs w:val="28"/>
        </w:rPr>
        <w:t>-</w:t>
      </w:r>
      <w:r w:rsidR="00D5417B" w:rsidRPr="00DF2FC8">
        <w:rPr>
          <w:rFonts w:cs="Times New Roman"/>
          <w:szCs w:val="28"/>
        </w:rPr>
        <w:t>05</w:t>
      </w:r>
    </w:p>
    <w:p w14:paraId="50310C1E" w14:textId="16DC5333" w:rsidR="00225CCA" w:rsidRPr="00DF2FC8" w:rsidRDefault="00643445" w:rsidP="00225CCA">
      <w:pPr>
        <w:rPr>
          <w:i/>
          <w:color w:val="000000" w:themeColor="text1"/>
        </w:rPr>
      </w:pPr>
      <w:r>
        <w:rPr>
          <w:i/>
          <w:color w:val="000000" w:themeColor="text1"/>
        </w:rPr>
        <w:t>Roll: Testanalytiker</w:t>
      </w:r>
    </w:p>
    <w:p w14:paraId="04AAB3C5" w14:textId="77777777" w:rsidR="00D5417B" w:rsidRPr="00DF2FC8" w:rsidRDefault="00D5417B" w:rsidP="00D5417B">
      <w:pPr>
        <w:rPr>
          <w:color w:val="000000" w:themeColor="text1"/>
        </w:rPr>
      </w:pPr>
    </w:p>
    <w:p w14:paraId="2FB58E6D" w14:textId="77777777" w:rsidR="009A74E6" w:rsidRDefault="00D5417B" w:rsidP="00D5417B">
      <w:pPr>
        <w:pStyle w:val="Ingetavstnd"/>
        <w:rPr>
          <w:color w:val="000000" w:themeColor="text1"/>
        </w:rPr>
      </w:pPr>
      <w:r w:rsidRPr="00DF2FC8">
        <w:rPr>
          <w:color w:val="000000" w:themeColor="text1"/>
        </w:rPr>
        <w:t>Traditionell manuell högnivå testning för en komplex röntgenprodukts-integration i de befintliga journalsystemen på sjukhusen som tillhör Danska Region Sjælland. Det var många olika produktleverantörer som hade ansvar och de övergripande kraven var högt skrivna anpassade på avtalsnivå.</w:t>
      </w:r>
      <w:r w:rsidR="009A74E6">
        <w:rPr>
          <w:color w:val="000000" w:themeColor="text1"/>
        </w:rPr>
        <w:t xml:space="preserve"> </w:t>
      </w:r>
      <w:r w:rsidRPr="00DF2FC8">
        <w:rPr>
          <w:color w:val="000000" w:themeColor="text1"/>
        </w:rPr>
        <w:t>Hela projektteamet fick tillsammans initialt lappa ihop gapet mellan kraven, leverantörerna, kunden och produkten med empiriskt v</w:t>
      </w:r>
      <w:r w:rsidR="00EA54CA">
        <w:rPr>
          <w:color w:val="000000" w:themeColor="text1"/>
        </w:rPr>
        <w:t>erifierbara data och krav som de</w:t>
      </w:r>
      <w:r w:rsidRPr="00DF2FC8">
        <w:rPr>
          <w:color w:val="000000" w:themeColor="text1"/>
        </w:rPr>
        <w:t xml:space="preserve"> kunde utgå ifrån i t</w:t>
      </w:r>
      <w:r w:rsidR="009A74E6">
        <w:rPr>
          <w:color w:val="000000" w:themeColor="text1"/>
        </w:rPr>
        <w:t>esterna.</w:t>
      </w:r>
    </w:p>
    <w:p w14:paraId="3AA13088" w14:textId="77777777" w:rsidR="009A74E6" w:rsidRDefault="009A74E6" w:rsidP="00D5417B">
      <w:pPr>
        <w:pStyle w:val="Ingetavstnd"/>
        <w:rPr>
          <w:color w:val="000000" w:themeColor="text1"/>
        </w:rPr>
      </w:pPr>
    </w:p>
    <w:p w14:paraId="79E384DB" w14:textId="54CFB62F" w:rsidR="00D5417B" w:rsidRPr="00DF2FC8" w:rsidRDefault="009A74E6" w:rsidP="00D5417B">
      <w:pPr>
        <w:pStyle w:val="Ingetavstnd"/>
        <w:rPr>
          <w:color w:val="000000" w:themeColor="text1"/>
        </w:rPr>
      </w:pPr>
      <w:r>
        <w:rPr>
          <w:color w:val="000000" w:themeColor="text1"/>
        </w:rPr>
        <w:t>U</w:t>
      </w:r>
      <w:r w:rsidR="00EA54CA">
        <w:rPr>
          <w:color w:val="000000" w:themeColor="text1"/>
        </w:rPr>
        <w:t>nder den tiden som Henrik var med i projektet tog de</w:t>
      </w:r>
      <w:r w:rsidR="00D5417B" w:rsidRPr="00DF2FC8">
        <w:rPr>
          <w:color w:val="000000" w:themeColor="text1"/>
        </w:rPr>
        <w:t xml:space="preserve"> fram teststrategi, utförde datainsamling med hjälp av workshops, intervjuade nyckelpersoner och skrev de första manuella testspecifikationer.</w:t>
      </w:r>
    </w:p>
    <w:p w14:paraId="286CC3AA" w14:textId="77777777" w:rsidR="00D5417B" w:rsidRPr="00DF2FC8" w:rsidRDefault="00D5417B" w:rsidP="00D5417B">
      <w:pPr>
        <w:pStyle w:val="Ingetavstnd"/>
        <w:rPr>
          <w:color w:val="000000" w:themeColor="text1"/>
        </w:rPr>
      </w:pPr>
    </w:p>
    <w:p w14:paraId="2D0914EA" w14:textId="3298016F" w:rsidR="008860F7" w:rsidRPr="00DF2FC8" w:rsidRDefault="00643445" w:rsidP="00D5417B">
      <w:pPr>
        <w:pStyle w:val="Ingetavstnd"/>
        <w:rPr>
          <w:color w:val="000000" w:themeColor="text1"/>
        </w:rPr>
      </w:pPr>
      <w:r>
        <w:rPr>
          <w:rFonts w:ascii="Times New Roman" w:eastAsia="Times New Roman" w:hAnsi="Times New Roman" w:cs="Times New Roman"/>
          <w:i/>
          <w:iCs/>
          <w:color w:val="000000" w:themeColor="text1"/>
        </w:rPr>
        <w:t>Tekniker/Metoder: W</w:t>
      </w:r>
      <w:r w:rsidRPr="00643445">
        <w:rPr>
          <w:rFonts w:ascii="Times New Roman" w:eastAsia="Times New Roman" w:hAnsi="Times New Roman" w:cs="Times New Roman"/>
          <w:i/>
          <w:iCs/>
          <w:color w:val="000000" w:themeColor="text1"/>
        </w:rPr>
        <w:t>orkshops</w:t>
      </w:r>
      <w:r>
        <w:rPr>
          <w:rFonts w:ascii="Times New Roman" w:eastAsia="Times New Roman" w:hAnsi="Times New Roman" w:cs="Times New Roman"/>
          <w:i/>
          <w:iCs/>
          <w:color w:val="000000" w:themeColor="text1"/>
        </w:rPr>
        <w:t xml:space="preserve">, </w:t>
      </w:r>
      <w:r w:rsidRPr="00643445">
        <w:rPr>
          <w:rFonts w:ascii="Times New Roman" w:eastAsia="Times New Roman" w:hAnsi="Times New Roman" w:cs="Times New Roman"/>
          <w:i/>
          <w:iCs/>
          <w:color w:val="000000" w:themeColor="text1"/>
        </w:rPr>
        <w:t>manuell högnivå testning</w:t>
      </w:r>
      <w:r w:rsidR="00243002">
        <w:rPr>
          <w:rFonts w:ascii="Times New Roman" w:eastAsia="Times New Roman" w:hAnsi="Times New Roman" w:cs="Times New Roman"/>
          <w:i/>
          <w:iCs/>
          <w:color w:val="000000" w:themeColor="text1"/>
        </w:rPr>
        <w:t>, datainsamling</w:t>
      </w:r>
    </w:p>
    <w:p w14:paraId="507414C5" w14:textId="44FC8809" w:rsidR="00D5417B" w:rsidRPr="00DF2FC8" w:rsidRDefault="00D5417B" w:rsidP="00D5417B">
      <w:pPr>
        <w:pStyle w:val="Rubrik1"/>
        <w:rPr>
          <w:rFonts w:cs="Times New Roman"/>
          <w:szCs w:val="28"/>
        </w:rPr>
      </w:pPr>
      <w:r w:rsidRPr="00DF2FC8">
        <w:t xml:space="preserve">SEB IT </w:t>
      </w:r>
      <w:r w:rsidR="00F63D4C" w:rsidRPr="00DF2FC8">
        <w:rPr>
          <w:rFonts w:cs="Times New Roman"/>
          <w:szCs w:val="28"/>
        </w:rPr>
        <w:t>2011-</w:t>
      </w:r>
      <w:r w:rsidR="00972E43">
        <w:rPr>
          <w:rFonts w:cs="Times New Roman"/>
          <w:szCs w:val="28"/>
        </w:rPr>
        <w:t>06</w:t>
      </w:r>
      <w:r w:rsidR="00F63D4C" w:rsidRPr="00DF2FC8">
        <w:rPr>
          <w:rFonts w:cs="Times New Roman"/>
          <w:szCs w:val="28"/>
        </w:rPr>
        <w:t xml:space="preserve"> – 2012-</w:t>
      </w:r>
      <w:r w:rsidR="00972E43">
        <w:rPr>
          <w:rFonts w:cs="Times New Roman"/>
          <w:szCs w:val="28"/>
        </w:rPr>
        <w:t>02</w:t>
      </w:r>
    </w:p>
    <w:p w14:paraId="104DB983" w14:textId="20A381D2" w:rsidR="00D5417B" w:rsidRPr="00DF2FC8" w:rsidRDefault="00225CCA" w:rsidP="00D5417B">
      <w:pPr>
        <w:rPr>
          <w:i/>
          <w:color w:val="000000" w:themeColor="text1"/>
        </w:rPr>
      </w:pPr>
      <w:r w:rsidRPr="00DF2FC8">
        <w:rPr>
          <w:i/>
          <w:color w:val="000000" w:themeColor="text1"/>
        </w:rPr>
        <w:t>Roll:</w:t>
      </w:r>
      <w:r w:rsidR="005B5ACD">
        <w:rPr>
          <w:i/>
          <w:color w:val="000000" w:themeColor="text1"/>
        </w:rPr>
        <w:t xml:space="preserve"> Testanalytiker</w:t>
      </w:r>
    </w:p>
    <w:p w14:paraId="10D2984E" w14:textId="77777777" w:rsidR="00225CCA" w:rsidRPr="00DF2FC8" w:rsidRDefault="00225CCA" w:rsidP="00D5417B">
      <w:pPr>
        <w:rPr>
          <w:color w:val="000000" w:themeColor="text1"/>
        </w:rPr>
      </w:pPr>
    </w:p>
    <w:p w14:paraId="28A73BDB" w14:textId="77777777" w:rsidR="009A74E6" w:rsidRDefault="00801AC5" w:rsidP="008860F7">
      <w:pPr>
        <w:pStyle w:val="Ingetavstnd"/>
        <w:rPr>
          <w:color w:val="000000" w:themeColor="text1"/>
        </w:rPr>
      </w:pPr>
      <w:r>
        <w:rPr>
          <w:color w:val="000000" w:themeColor="text1"/>
        </w:rPr>
        <w:t>Henrik s</w:t>
      </w:r>
      <w:r w:rsidR="00D5417B" w:rsidRPr="00DF2FC8">
        <w:rPr>
          <w:color w:val="000000" w:themeColor="text1"/>
        </w:rPr>
        <w:t>att i det stora One IT Roadmap projektet som SEB inte avslutade. Mycket intressant projekt på många sätt. Bra pr</w:t>
      </w:r>
      <w:r>
        <w:rPr>
          <w:color w:val="000000" w:themeColor="text1"/>
        </w:rPr>
        <w:t>ojektstyrning, alla vise vad de</w:t>
      </w:r>
      <w:r w:rsidR="00D5417B" w:rsidRPr="00DF2FC8">
        <w:rPr>
          <w:color w:val="000000" w:themeColor="text1"/>
        </w:rPr>
        <w:t xml:space="preserve"> skulle göra, extremt fina krav, nedbrutna till specifikationer som utveckling och test kunde följa slaviskt. Om det var otydligt i specifikationen så fanns det en öronmärkt designperson på plats att fråga.</w:t>
      </w:r>
    </w:p>
    <w:p w14:paraId="24BE7D19" w14:textId="77777777" w:rsidR="009A74E6" w:rsidRDefault="009A74E6" w:rsidP="008860F7">
      <w:pPr>
        <w:pStyle w:val="Ingetavstnd"/>
        <w:rPr>
          <w:color w:val="000000" w:themeColor="text1"/>
        </w:rPr>
      </w:pPr>
    </w:p>
    <w:p w14:paraId="2B031873" w14:textId="32AFFE60" w:rsidR="00D5417B" w:rsidRPr="00DF2FC8" w:rsidRDefault="00C42A52" w:rsidP="008860F7">
      <w:pPr>
        <w:pStyle w:val="Ingetavstnd"/>
        <w:rPr>
          <w:color w:val="000000" w:themeColor="text1"/>
        </w:rPr>
      </w:pPr>
      <w:r>
        <w:rPr>
          <w:color w:val="000000" w:themeColor="text1"/>
        </w:rPr>
        <w:t>Henrik</w:t>
      </w:r>
      <w:r w:rsidR="00D5417B" w:rsidRPr="00DF2FC8">
        <w:rPr>
          <w:color w:val="000000" w:themeColor="text1"/>
        </w:rPr>
        <w:t xml:space="preserve"> satt i testcore</w:t>
      </w:r>
      <w:r>
        <w:rPr>
          <w:color w:val="000000" w:themeColor="text1"/>
        </w:rPr>
        <w:t>-temaet för SOA tjänsterna. G</w:t>
      </w:r>
      <w:r w:rsidR="00D5417B" w:rsidRPr="00DF2FC8">
        <w:rPr>
          <w:color w:val="000000" w:themeColor="text1"/>
        </w:rPr>
        <w:t>ruppen</w:t>
      </w:r>
      <w:r>
        <w:rPr>
          <w:color w:val="000000" w:themeColor="text1"/>
        </w:rPr>
        <w:t xml:space="preserve"> bestående av</w:t>
      </w:r>
      <w:r w:rsidR="00D5417B" w:rsidRPr="00DF2FC8">
        <w:rPr>
          <w:color w:val="000000" w:themeColor="text1"/>
        </w:rPr>
        <w:t xml:space="preserve"> 5-8 personer testade av ca 60 tjänster i varje s</w:t>
      </w:r>
      <w:r>
        <w:rPr>
          <w:color w:val="000000" w:themeColor="text1"/>
        </w:rPr>
        <w:t>print (2 veckor).</w:t>
      </w:r>
    </w:p>
    <w:p w14:paraId="30CDBC89"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5FC6958E" w14:textId="2BDE6A29" w:rsidR="008860F7" w:rsidRPr="00DF2FC8" w:rsidRDefault="001C6A4A" w:rsidP="008860F7">
      <w:pPr>
        <w:pStyle w:val="Ingetavstnd"/>
        <w:rPr>
          <w:color w:val="000000" w:themeColor="text1"/>
        </w:rPr>
      </w:pPr>
      <w:r>
        <w:rPr>
          <w:rFonts w:ascii="Times New Roman" w:eastAsia="Times New Roman" w:hAnsi="Times New Roman" w:cs="Times New Roman"/>
          <w:i/>
          <w:iCs/>
          <w:color w:val="000000" w:themeColor="text1"/>
        </w:rPr>
        <w:t>Tekniker/Metoder: Soa</w:t>
      </w:r>
      <w:r w:rsidR="00C42A52">
        <w:rPr>
          <w:rFonts w:ascii="Times New Roman" w:eastAsia="Times New Roman" w:hAnsi="Times New Roman" w:cs="Times New Roman"/>
          <w:i/>
          <w:iCs/>
          <w:color w:val="000000" w:themeColor="text1"/>
        </w:rPr>
        <w:t>pUI, Jenkins, QC</w:t>
      </w:r>
      <w:r w:rsidR="009558D1">
        <w:rPr>
          <w:rFonts w:ascii="Times New Roman" w:eastAsia="Times New Roman" w:hAnsi="Times New Roman" w:cs="Times New Roman"/>
          <w:i/>
          <w:iCs/>
          <w:color w:val="000000" w:themeColor="text1"/>
        </w:rPr>
        <w:t>, Java</w:t>
      </w:r>
      <w:r w:rsidR="00065E2C">
        <w:rPr>
          <w:rFonts w:ascii="Times New Roman" w:eastAsia="Times New Roman" w:hAnsi="Times New Roman" w:cs="Times New Roman"/>
          <w:i/>
          <w:iCs/>
          <w:color w:val="000000" w:themeColor="text1"/>
        </w:rPr>
        <w:br/>
      </w:r>
    </w:p>
    <w:p w14:paraId="606454DB" w14:textId="3001D416" w:rsidR="00D5417B" w:rsidRPr="00DF2FC8" w:rsidRDefault="008E5E30" w:rsidP="00D5417B">
      <w:pPr>
        <w:pStyle w:val="Rubrik1"/>
      </w:pPr>
      <w:r>
        <w:t>Stockholms läns landsting</w:t>
      </w:r>
      <w:r w:rsidR="00D06642">
        <w:t xml:space="preserve"> 2010-10</w:t>
      </w:r>
      <w:r w:rsidR="00F63D4C" w:rsidRPr="00DF2FC8">
        <w:t xml:space="preserve"> - 2011-</w:t>
      </w:r>
      <w:r w:rsidR="00D5417B" w:rsidRPr="00DF2FC8">
        <w:t>05</w:t>
      </w:r>
    </w:p>
    <w:p w14:paraId="04184176" w14:textId="04A254BA" w:rsidR="00D5417B" w:rsidRPr="00DF2FC8" w:rsidRDefault="008860F7" w:rsidP="00D5417B">
      <w:pPr>
        <w:rPr>
          <w:i/>
          <w:color w:val="000000" w:themeColor="text1"/>
        </w:rPr>
      </w:pPr>
      <w:r w:rsidRPr="00DF2FC8">
        <w:rPr>
          <w:i/>
          <w:color w:val="000000" w:themeColor="text1"/>
        </w:rPr>
        <w:t>Roll:</w:t>
      </w:r>
      <w:r w:rsidR="00527A97">
        <w:rPr>
          <w:i/>
          <w:color w:val="000000" w:themeColor="text1"/>
        </w:rPr>
        <w:t xml:space="preserve"> Kravanalytiker</w:t>
      </w:r>
    </w:p>
    <w:p w14:paraId="3193EE8F" w14:textId="77777777" w:rsidR="008860F7" w:rsidRPr="00DF2FC8" w:rsidRDefault="008860F7" w:rsidP="00D5417B">
      <w:pPr>
        <w:rPr>
          <w:color w:val="000000" w:themeColor="text1"/>
        </w:rPr>
      </w:pPr>
    </w:p>
    <w:p w14:paraId="29815330" w14:textId="77777777" w:rsidR="009A74E6" w:rsidRDefault="00D5417B" w:rsidP="008860F7">
      <w:pPr>
        <w:pStyle w:val="Ingetavstnd"/>
        <w:rPr>
          <w:color w:val="000000" w:themeColor="text1"/>
        </w:rPr>
      </w:pPr>
      <w:r w:rsidRPr="00DF2FC8">
        <w:rPr>
          <w:color w:val="000000" w:themeColor="text1"/>
        </w:rPr>
        <w:t>I Stockholm sparas det i genomsnitt 25 000 st. labbsvar per dag mot en central lagringstjänst på SLL. Dagens lagringstjänst använder Oracles produkt HTB. Projektets b</w:t>
      </w:r>
      <w:r w:rsidR="00214D15">
        <w:rPr>
          <w:color w:val="000000" w:themeColor="text1"/>
        </w:rPr>
        <w:t>eskrivning är att byta ut</w:t>
      </w:r>
      <w:r w:rsidRPr="00DF2FC8">
        <w:rPr>
          <w:color w:val="000000" w:themeColor="text1"/>
        </w:rPr>
        <w:t xml:space="preserve"> HTB</w:t>
      </w:r>
      <w:r w:rsidR="00214D15">
        <w:rPr>
          <w:color w:val="000000" w:themeColor="text1"/>
        </w:rPr>
        <w:t xml:space="preserve"> lösningen</w:t>
      </w:r>
      <w:r w:rsidRPr="00DF2FC8">
        <w:rPr>
          <w:color w:val="000000" w:themeColor="text1"/>
        </w:rPr>
        <w:t xml:space="preserve"> till en egenutvecklad lösning med öppen källkods komponenter utan att nyttjarna behöver ändra något i sin anslutning mot tjänsten. Syftet</w:t>
      </w:r>
      <w:r w:rsidR="00E74EBF">
        <w:rPr>
          <w:color w:val="000000" w:themeColor="text1"/>
        </w:rPr>
        <w:t xml:space="preserve"> var</w:t>
      </w:r>
      <w:r w:rsidRPr="00DF2FC8">
        <w:rPr>
          <w:color w:val="000000" w:themeColor="text1"/>
        </w:rPr>
        <w:t xml:space="preserve"> att spar</w:t>
      </w:r>
      <w:r w:rsidR="009A74E6">
        <w:rPr>
          <w:color w:val="000000" w:themeColor="text1"/>
        </w:rPr>
        <w:t>a pengar på licenskostnader.</w:t>
      </w:r>
    </w:p>
    <w:p w14:paraId="6438147D" w14:textId="77777777" w:rsidR="009A74E6" w:rsidRDefault="009A74E6" w:rsidP="008860F7">
      <w:pPr>
        <w:pStyle w:val="Ingetavstnd"/>
        <w:rPr>
          <w:color w:val="000000" w:themeColor="text1"/>
        </w:rPr>
      </w:pPr>
    </w:p>
    <w:p w14:paraId="1333C19D" w14:textId="6161138E" w:rsidR="00D5417B" w:rsidRPr="00DF2FC8" w:rsidRDefault="00E74EBF" w:rsidP="008860F7">
      <w:pPr>
        <w:pStyle w:val="Ingetavstnd"/>
        <w:rPr>
          <w:color w:val="000000" w:themeColor="text1"/>
        </w:rPr>
      </w:pPr>
      <w:r>
        <w:rPr>
          <w:color w:val="000000" w:themeColor="text1"/>
        </w:rPr>
        <w:t>Henriks</w:t>
      </w:r>
      <w:r w:rsidR="00D5417B" w:rsidRPr="00DF2FC8">
        <w:rPr>
          <w:color w:val="000000" w:themeColor="text1"/>
        </w:rPr>
        <w:t xml:space="preserve"> roll är att ta fram tydligt underlag till utvecklingen och att leda testarbetet.</w:t>
      </w:r>
      <w:r w:rsidR="00214D15">
        <w:rPr>
          <w:color w:val="000000" w:themeColor="text1"/>
        </w:rPr>
        <w:t xml:space="preserve"> I början av projektet utförde Henrik </w:t>
      </w:r>
      <w:r w:rsidR="00D5417B" w:rsidRPr="00DF2FC8">
        <w:rPr>
          <w:color w:val="000000" w:themeColor="text1"/>
        </w:rPr>
        <w:t xml:space="preserve">empirisk studie med intervjuer och eftersökande av dokument som mynnade ut till en </w:t>
      </w:r>
      <w:r w:rsidR="00214D15">
        <w:rPr>
          <w:color w:val="000000" w:themeColor="text1"/>
        </w:rPr>
        <w:t xml:space="preserve">gedigen kravspecifikation med </w:t>
      </w:r>
      <w:r w:rsidR="00D5417B" w:rsidRPr="00DF2FC8">
        <w:rPr>
          <w:color w:val="000000" w:themeColor="text1"/>
        </w:rPr>
        <w:t>användningsfall.</w:t>
      </w:r>
    </w:p>
    <w:p w14:paraId="43975976" w14:textId="77777777" w:rsidR="008860F7" w:rsidRPr="00DF2FC8" w:rsidRDefault="008860F7" w:rsidP="008860F7">
      <w:pPr>
        <w:pStyle w:val="Ingetavstnd"/>
        <w:rPr>
          <w:rFonts w:ascii="Times New Roman" w:eastAsia="Times New Roman" w:hAnsi="Times New Roman" w:cs="Times New Roman"/>
          <w:i/>
          <w:iCs/>
          <w:color w:val="000000" w:themeColor="text1"/>
        </w:rPr>
      </w:pPr>
    </w:p>
    <w:p w14:paraId="204FCAE7" w14:textId="63A3D6F4" w:rsidR="008860F7" w:rsidRPr="00DF2FC8" w:rsidRDefault="00214D15" w:rsidP="008860F7">
      <w:pPr>
        <w:pStyle w:val="Ingetavstnd"/>
        <w:rPr>
          <w:color w:val="000000" w:themeColor="text1"/>
        </w:rPr>
      </w:pPr>
      <w:r>
        <w:rPr>
          <w:rFonts w:ascii="Times New Roman" w:eastAsia="Times New Roman" w:hAnsi="Times New Roman" w:cs="Times New Roman"/>
          <w:i/>
          <w:iCs/>
          <w:color w:val="000000" w:themeColor="text1"/>
        </w:rPr>
        <w:t xml:space="preserve">Tekniker/Metoder: Empirisk kravinsamling, </w:t>
      </w:r>
      <w:r w:rsidR="0025083C" w:rsidRPr="0025083C">
        <w:rPr>
          <w:rFonts w:ascii="Times New Roman" w:eastAsia="Times New Roman" w:hAnsi="Times New Roman" w:cs="Times New Roman"/>
          <w:i/>
          <w:iCs/>
          <w:color w:val="000000" w:themeColor="text1"/>
        </w:rPr>
        <w:t>ReQtest</w:t>
      </w:r>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Systemarkitekturdokument</w:t>
      </w:r>
      <w:r w:rsidR="0025083C">
        <w:rPr>
          <w:rFonts w:ascii="Times New Roman" w:eastAsia="Times New Roman" w:hAnsi="Times New Roman" w:cs="Times New Roman"/>
          <w:i/>
          <w:iCs/>
          <w:color w:val="000000" w:themeColor="text1"/>
        </w:rPr>
        <w:t xml:space="preserve"> </w:t>
      </w:r>
      <w:r w:rsidR="0025083C" w:rsidRPr="0025083C">
        <w:rPr>
          <w:rFonts w:ascii="Times New Roman" w:eastAsia="Times New Roman" w:hAnsi="Times New Roman" w:cs="Times New Roman"/>
          <w:i/>
          <w:iCs/>
          <w:color w:val="000000" w:themeColor="text1"/>
        </w:rPr>
        <w:t>(SAD)</w:t>
      </w:r>
    </w:p>
    <w:p w14:paraId="594E553D" w14:textId="5974AA50" w:rsidR="00D5417B" w:rsidRPr="00DF2FC8" w:rsidRDefault="008E5E30" w:rsidP="00F63D4C">
      <w:pPr>
        <w:pStyle w:val="Rubrik1"/>
      </w:pPr>
      <w:r>
        <w:t>Stockholms läns landsting</w:t>
      </w:r>
      <w:r w:rsidR="00F63D4C" w:rsidRPr="00DF2FC8">
        <w:t xml:space="preserve"> </w:t>
      </w:r>
      <w:r w:rsidR="00D5417B" w:rsidRPr="00DF2FC8">
        <w:t>2010</w:t>
      </w:r>
      <w:r w:rsidR="007729DA">
        <w:t>-04</w:t>
      </w:r>
      <w:r w:rsidR="00AC2825">
        <w:t xml:space="preserve"> - 2010</w:t>
      </w:r>
      <w:r w:rsidR="00F63D4C" w:rsidRPr="00DF2FC8">
        <w:t>-09</w:t>
      </w:r>
    </w:p>
    <w:p w14:paraId="2D28F8ED" w14:textId="1D9DE97F" w:rsidR="00F63D4C" w:rsidRPr="00DF2FC8" w:rsidRDefault="008860F7" w:rsidP="00F63D4C">
      <w:pPr>
        <w:rPr>
          <w:i/>
          <w:color w:val="000000" w:themeColor="text1"/>
        </w:rPr>
      </w:pPr>
      <w:r w:rsidRPr="00DF2FC8">
        <w:rPr>
          <w:i/>
          <w:color w:val="000000" w:themeColor="text1"/>
        </w:rPr>
        <w:t>Roll:</w:t>
      </w:r>
      <w:r w:rsidR="00EF2818">
        <w:rPr>
          <w:i/>
          <w:color w:val="000000" w:themeColor="text1"/>
        </w:rPr>
        <w:t xml:space="preserve"> Testare</w:t>
      </w:r>
    </w:p>
    <w:p w14:paraId="17E267EE" w14:textId="77777777" w:rsidR="008860F7" w:rsidRPr="00DF2FC8" w:rsidRDefault="008860F7" w:rsidP="00F63D4C">
      <w:pPr>
        <w:rPr>
          <w:color w:val="000000" w:themeColor="text1"/>
        </w:rPr>
      </w:pPr>
    </w:p>
    <w:p w14:paraId="2D8E73BF" w14:textId="77777777" w:rsidR="009A74E6" w:rsidRDefault="00D5417B" w:rsidP="00AC40D9">
      <w:pPr>
        <w:pStyle w:val="Ingetavstnd"/>
        <w:rPr>
          <w:color w:val="000000" w:themeColor="text1"/>
        </w:rPr>
      </w:pPr>
      <w:r w:rsidRPr="00DF2FC8">
        <w:rPr>
          <w:color w:val="000000" w:themeColor="text1"/>
        </w:rPr>
        <w:t>Tjänsten Nationell Patientöversikt (NPÖ) gör det möjligt för behörig vård- och omsorgspersonal att med patientens samtycke ta del av journalinformation som registrerats hos andra vårdgivare. Samordning av vårdinsatser underlättas och en helhetsbild av patienten ger ett bättre beslutsunderlag för diagn</w:t>
      </w:r>
      <w:r w:rsidR="009A74E6">
        <w:rPr>
          <w:color w:val="000000" w:themeColor="text1"/>
        </w:rPr>
        <w:t>os, behandling och uppföljning.</w:t>
      </w:r>
    </w:p>
    <w:p w14:paraId="5C719309" w14:textId="77777777" w:rsidR="009A74E6" w:rsidRDefault="009A74E6" w:rsidP="00AC40D9">
      <w:pPr>
        <w:pStyle w:val="Ingetavstnd"/>
        <w:rPr>
          <w:color w:val="000000" w:themeColor="text1"/>
        </w:rPr>
      </w:pPr>
    </w:p>
    <w:p w14:paraId="63B9C20B" w14:textId="044D72AC" w:rsidR="00AC40D9" w:rsidRPr="00DF2FC8" w:rsidRDefault="00D5417B" w:rsidP="00AC40D9">
      <w:pPr>
        <w:pStyle w:val="Ingetavstnd"/>
        <w:rPr>
          <w:color w:val="000000" w:themeColor="text1"/>
        </w:rPr>
      </w:pPr>
      <w:r w:rsidRPr="00DF2FC8">
        <w:rPr>
          <w:color w:val="000000" w:themeColor="text1"/>
        </w:rPr>
        <w:t>Uppdraget var att flytta en del av journalinformation ifrån Stockholm till tjänsten NPÖ via en integration</w:t>
      </w:r>
      <w:r w:rsidR="007722E0">
        <w:rPr>
          <w:color w:val="000000" w:themeColor="text1"/>
        </w:rPr>
        <w:t>spunkt (JBoss ESB). Henriks</w:t>
      </w:r>
      <w:r w:rsidRPr="00DF2FC8">
        <w:rPr>
          <w:color w:val="000000" w:themeColor="text1"/>
        </w:rPr>
        <w:t xml:space="preserve"> roll var att testa hela flödet och att vara ett stöd i utveckling och i informatiksarbetet för att tydliggöra kraven mot d</w:t>
      </w:r>
      <w:r w:rsidR="007722E0">
        <w:rPr>
          <w:color w:val="000000" w:themeColor="text1"/>
        </w:rPr>
        <w:t>en givna 13606/RIV standard. Han</w:t>
      </w:r>
      <w:r w:rsidRPr="00DF2FC8">
        <w:rPr>
          <w:color w:val="000000" w:themeColor="text1"/>
        </w:rPr>
        <w:t xml:space="preserve"> byggde upp en automati</w:t>
      </w:r>
      <w:r w:rsidR="001303FC">
        <w:rPr>
          <w:color w:val="000000" w:themeColor="text1"/>
        </w:rPr>
        <w:t>serad testprocess med hjälp av j</w:t>
      </w:r>
      <w:r w:rsidRPr="00DF2FC8">
        <w:rPr>
          <w:color w:val="000000" w:themeColor="text1"/>
        </w:rPr>
        <w:t>Unit, XPath, Maven och Google spreadsheet.</w:t>
      </w:r>
    </w:p>
    <w:p w14:paraId="6855FCC1" w14:textId="77777777" w:rsidR="00AC40D9" w:rsidRPr="00DF2FC8" w:rsidRDefault="00AC40D9" w:rsidP="00AC40D9">
      <w:pPr>
        <w:pStyle w:val="Ingetavstnd"/>
        <w:rPr>
          <w:color w:val="000000" w:themeColor="text1"/>
        </w:rPr>
      </w:pPr>
    </w:p>
    <w:p w14:paraId="01BAC815" w14:textId="57768E0D" w:rsidR="00065E2C" w:rsidRPr="00AF7356" w:rsidRDefault="001303FC" w:rsidP="00065E2C">
      <w:pPr>
        <w:pStyle w:val="Ingetavstnd"/>
        <w:rPr>
          <w:rFonts w:ascii="Times New Roman" w:eastAsia="Times New Roman" w:hAnsi="Times New Roman" w:cs="Times New Roman"/>
          <w:i/>
          <w:iCs/>
          <w:color w:val="000000" w:themeColor="text1"/>
        </w:rPr>
      </w:pPr>
      <w:r>
        <w:rPr>
          <w:rFonts w:ascii="Times New Roman" w:eastAsia="Times New Roman" w:hAnsi="Times New Roman" w:cs="Times New Roman"/>
          <w:i/>
          <w:iCs/>
          <w:color w:val="000000" w:themeColor="text1"/>
        </w:rPr>
        <w:t xml:space="preserve">Tekniker/Metoder: </w:t>
      </w:r>
      <w:r w:rsidR="00965897">
        <w:rPr>
          <w:rFonts w:ascii="Times New Roman" w:eastAsia="Times New Roman" w:hAnsi="Times New Roman" w:cs="Times New Roman"/>
          <w:i/>
          <w:iCs/>
          <w:color w:val="000000" w:themeColor="text1"/>
        </w:rPr>
        <w:t xml:space="preserve">Testautomatisering, jUnit, XPath, Maven, </w:t>
      </w:r>
      <w:r w:rsidR="00965897" w:rsidRPr="00965897">
        <w:rPr>
          <w:rFonts w:ascii="Times New Roman" w:eastAsia="Times New Roman" w:hAnsi="Times New Roman" w:cs="Times New Roman"/>
          <w:i/>
          <w:iCs/>
          <w:color w:val="000000" w:themeColor="text1"/>
        </w:rPr>
        <w:t>Google spreadsheet</w:t>
      </w:r>
    </w:p>
    <w:p w14:paraId="7F0C84AF" w14:textId="5C5101B9" w:rsidR="00D5417B" w:rsidRPr="00DF2FC8" w:rsidRDefault="009C21BD" w:rsidP="00D5417B">
      <w:pPr>
        <w:pStyle w:val="Rubrik1"/>
      </w:pPr>
      <w:r>
        <w:t>PTK</w:t>
      </w:r>
      <w:r w:rsidR="00F63D4C" w:rsidRPr="00DF2FC8">
        <w:t xml:space="preserve"> 2008-</w:t>
      </w:r>
      <w:r w:rsidR="009A6CA1">
        <w:t>11</w:t>
      </w:r>
      <w:r w:rsidR="00F63D4C" w:rsidRPr="00DF2FC8">
        <w:t xml:space="preserve"> – 2009-</w:t>
      </w:r>
      <w:r w:rsidR="00D5417B" w:rsidRPr="00DF2FC8">
        <w:t>06</w:t>
      </w:r>
    </w:p>
    <w:p w14:paraId="1E4B2FCD" w14:textId="1239E64F" w:rsidR="00D5417B" w:rsidRPr="00DF2FC8" w:rsidRDefault="008860F7" w:rsidP="00D5417B">
      <w:pPr>
        <w:rPr>
          <w:i/>
          <w:color w:val="000000" w:themeColor="text1"/>
        </w:rPr>
      </w:pPr>
      <w:r w:rsidRPr="00DF2FC8">
        <w:rPr>
          <w:i/>
          <w:color w:val="000000" w:themeColor="text1"/>
        </w:rPr>
        <w:t>Roll:</w:t>
      </w:r>
      <w:r w:rsidR="009C21BD">
        <w:rPr>
          <w:i/>
          <w:color w:val="000000" w:themeColor="text1"/>
        </w:rPr>
        <w:t xml:space="preserve"> Sy</w:t>
      </w:r>
      <w:r w:rsidR="00C61657" w:rsidRPr="00DF2FC8">
        <w:rPr>
          <w:i/>
          <w:color w:val="000000" w:themeColor="text1"/>
        </w:rPr>
        <w:t>stemutvecklare</w:t>
      </w:r>
    </w:p>
    <w:p w14:paraId="4575999F" w14:textId="77777777" w:rsidR="008860F7" w:rsidRPr="00DF2FC8" w:rsidRDefault="008860F7" w:rsidP="00D5417B">
      <w:pPr>
        <w:rPr>
          <w:color w:val="000000" w:themeColor="text1"/>
        </w:rPr>
      </w:pPr>
    </w:p>
    <w:p w14:paraId="1BEA5746" w14:textId="77777777" w:rsidR="00324613" w:rsidRDefault="00D5417B" w:rsidP="00AC40D9">
      <w:pPr>
        <w:pStyle w:val="Ingetavstnd"/>
        <w:rPr>
          <w:color w:val="000000" w:themeColor="text1"/>
        </w:rPr>
      </w:pPr>
      <w:r w:rsidRPr="00DF2FC8">
        <w:rPr>
          <w:color w:val="000000" w:themeColor="text1"/>
        </w:rPr>
        <w:t>En webbaserad rådgivningstjänst för individuell rådgivning inom försäkring och pensionssparande riktad mot alla personer i Sverige som omfattas av ITP. Rådgivningstjänsten ger de försäkrade en samlad bild av deras sjuk-, efterlevande- och pensionsförsäkringar enligt lag, avtal o</w:t>
      </w:r>
      <w:r w:rsidR="00324613">
        <w:rPr>
          <w:color w:val="000000" w:themeColor="text1"/>
        </w:rPr>
        <w:t>ch individuella försäkringarna.</w:t>
      </w:r>
    </w:p>
    <w:p w14:paraId="3DEEE72C" w14:textId="77777777" w:rsidR="00324613" w:rsidRDefault="00324613" w:rsidP="00AC40D9">
      <w:pPr>
        <w:pStyle w:val="Ingetavstnd"/>
        <w:rPr>
          <w:color w:val="000000" w:themeColor="text1"/>
        </w:rPr>
      </w:pPr>
    </w:p>
    <w:p w14:paraId="4B9353E9" w14:textId="4B812BF4" w:rsidR="00AC40D9" w:rsidRPr="00DF2FC8" w:rsidRDefault="00324613" w:rsidP="00AC40D9">
      <w:pPr>
        <w:pStyle w:val="Ingetavstnd"/>
        <w:rPr>
          <w:color w:val="000000" w:themeColor="text1"/>
        </w:rPr>
      </w:pPr>
      <w:r>
        <w:rPr>
          <w:color w:val="000000" w:themeColor="text1"/>
        </w:rPr>
        <w:t xml:space="preserve">Henriks roll var att </w:t>
      </w:r>
      <w:r w:rsidR="00D5417B" w:rsidRPr="00DF2FC8">
        <w:rPr>
          <w:color w:val="000000" w:themeColor="text1"/>
        </w:rPr>
        <w:t>utveckla den optimeringskomponent som tar fram hur användarnas premier ska placeras bäst i olika bolag och fonder.</w:t>
      </w:r>
      <w:r>
        <w:rPr>
          <w:color w:val="000000" w:themeColor="text1"/>
        </w:rPr>
        <w:t xml:space="preserve"> Förutom avancerad implementation ställdes det stora krav</w:t>
      </w:r>
      <w:r w:rsidR="00D5417B" w:rsidRPr="00DF2FC8">
        <w:rPr>
          <w:color w:val="000000" w:themeColor="text1"/>
        </w:rPr>
        <w:t xml:space="preserve"> på enhetstest och framtagande av testdata för b</w:t>
      </w:r>
      <w:r>
        <w:rPr>
          <w:color w:val="000000" w:themeColor="text1"/>
        </w:rPr>
        <w:t>elastnings- och regressionstest.</w:t>
      </w:r>
    </w:p>
    <w:p w14:paraId="6E06E1BE" w14:textId="77777777" w:rsidR="00AC40D9" w:rsidRPr="00DF2FC8" w:rsidRDefault="00AC40D9" w:rsidP="00AC40D9">
      <w:pPr>
        <w:pStyle w:val="Ingetavstnd"/>
        <w:rPr>
          <w:color w:val="000000" w:themeColor="text1"/>
        </w:rPr>
      </w:pPr>
    </w:p>
    <w:p w14:paraId="72E03772" w14:textId="739D0E7B" w:rsidR="00AC40D9" w:rsidRPr="00BC0640" w:rsidRDefault="00324613" w:rsidP="00BC0640">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8F6798">
        <w:rPr>
          <w:rFonts w:ascii="Times New Roman" w:eastAsia="Times New Roman" w:hAnsi="Times New Roman" w:cs="Times New Roman"/>
          <w:i/>
          <w:iCs/>
          <w:color w:val="000000" w:themeColor="text1"/>
        </w:rPr>
        <w:t xml:space="preserve">.NET, </w:t>
      </w:r>
      <w:r w:rsidRPr="00324613">
        <w:rPr>
          <w:rFonts w:ascii="Times New Roman" w:eastAsia="Times New Roman" w:hAnsi="Times New Roman" w:cs="Times New Roman"/>
          <w:i/>
          <w:iCs/>
          <w:color w:val="000000" w:themeColor="text1"/>
        </w:rPr>
        <w:t>Microsoft Visual Studio 2008, Microsoft SQL Server 2005, EpiServer/CMS 5 och Microsoft Team Foundation Server.</w:t>
      </w:r>
    </w:p>
    <w:p w14:paraId="14B71B3A" w14:textId="77777777" w:rsidR="001D6FDE" w:rsidRPr="001D6FDE" w:rsidRDefault="001D6FDE" w:rsidP="001D6FDE">
      <w:pPr>
        <w:rPr>
          <w:rFonts w:ascii="Times" w:eastAsia="Times New Roman" w:hAnsi="Times" w:cs="Times New Roman"/>
          <w:sz w:val="20"/>
          <w:szCs w:val="20"/>
        </w:rPr>
      </w:pPr>
    </w:p>
    <w:p w14:paraId="1EBBFAAA" w14:textId="5CEE2727" w:rsidR="00D5417B" w:rsidRPr="00DF2FC8" w:rsidRDefault="001D6FDE" w:rsidP="00D5417B">
      <w:pPr>
        <w:pStyle w:val="Rubrik1"/>
      </w:pPr>
      <w:r>
        <w:t>Bredbandsbolaget</w:t>
      </w:r>
      <w:r w:rsidR="00F63D4C" w:rsidRPr="00DF2FC8">
        <w:t xml:space="preserve"> 2008-08 – 2008-</w:t>
      </w:r>
      <w:r w:rsidR="00D5417B" w:rsidRPr="00DF2FC8">
        <w:t>10</w:t>
      </w:r>
    </w:p>
    <w:p w14:paraId="2C8C151D" w14:textId="4BB60E87" w:rsidR="00D5417B" w:rsidRPr="00DF2FC8" w:rsidRDefault="008860F7" w:rsidP="00D5417B">
      <w:pPr>
        <w:rPr>
          <w:i/>
          <w:color w:val="000000" w:themeColor="text1"/>
        </w:rPr>
      </w:pPr>
      <w:r w:rsidRPr="00DF2FC8">
        <w:rPr>
          <w:i/>
          <w:color w:val="000000" w:themeColor="text1"/>
        </w:rPr>
        <w:t>Roll:</w:t>
      </w:r>
      <w:r w:rsidR="002F2785" w:rsidRPr="002F2785">
        <w:rPr>
          <w:i/>
          <w:color w:val="000000" w:themeColor="text1"/>
        </w:rPr>
        <w:t xml:space="preserve"> </w:t>
      </w:r>
      <w:r w:rsidR="002F2785">
        <w:rPr>
          <w:i/>
          <w:color w:val="000000" w:themeColor="text1"/>
        </w:rPr>
        <w:t>Sy</w:t>
      </w:r>
      <w:r w:rsidR="002F2785" w:rsidRPr="00DF2FC8">
        <w:rPr>
          <w:i/>
          <w:color w:val="000000" w:themeColor="text1"/>
        </w:rPr>
        <w:t>stemutvecklare</w:t>
      </w:r>
    </w:p>
    <w:p w14:paraId="1512CCB5" w14:textId="77777777" w:rsidR="008860F7" w:rsidRPr="00DF2FC8" w:rsidRDefault="008860F7" w:rsidP="00D5417B">
      <w:pPr>
        <w:rPr>
          <w:color w:val="000000" w:themeColor="text1"/>
        </w:rPr>
      </w:pPr>
    </w:p>
    <w:p w14:paraId="0D44070F" w14:textId="6648DFBF" w:rsidR="00D5417B" w:rsidRPr="00DF2FC8" w:rsidRDefault="00D5417B" w:rsidP="00D5417B">
      <w:pPr>
        <w:pStyle w:val="Ingetavstnd"/>
        <w:rPr>
          <w:color w:val="000000" w:themeColor="text1"/>
        </w:rPr>
      </w:pPr>
      <w:r w:rsidRPr="00DF2FC8">
        <w:rPr>
          <w:color w:val="000000" w:themeColor="text1"/>
        </w:rPr>
        <w:t>Ett projekt som syftade till att förkorta Bredbandsbolagets ledtid för att få ut ny information på den externa webben samt att förenkla för redaktörer att påverka layout och innehåll på sidor. Henriks roll var att strukturera information, testa och utveckla komponenter i IBM Lotus Workplace Web Content Ma</w:t>
      </w:r>
      <w:r w:rsidR="00AB01CA">
        <w:rPr>
          <w:color w:val="000000" w:themeColor="text1"/>
        </w:rPr>
        <w:t>nagement.</w:t>
      </w:r>
    </w:p>
    <w:p w14:paraId="05CF92FC" w14:textId="77777777" w:rsidR="00D5417B" w:rsidRDefault="00D5417B" w:rsidP="00D5417B">
      <w:pPr>
        <w:pStyle w:val="Ingetavstnd"/>
        <w:rPr>
          <w:color w:val="000000" w:themeColor="text1"/>
        </w:rPr>
      </w:pPr>
    </w:p>
    <w:p w14:paraId="0B1E9330" w14:textId="07E39EE5" w:rsidR="00AB01CA" w:rsidRPr="00DF2FC8" w:rsidRDefault="00AB01CA" w:rsidP="00D5417B">
      <w:pPr>
        <w:pStyle w:val="Ingetavstnd"/>
        <w:rPr>
          <w:color w:val="000000" w:themeColor="text1"/>
        </w:rPr>
      </w:pPr>
      <w:r>
        <w:rPr>
          <w:rFonts w:ascii="Times New Roman" w:eastAsia="Times New Roman" w:hAnsi="Times New Roman" w:cs="Times New Roman"/>
          <w:i/>
          <w:iCs/>
          <w:color w:val="000000" w:themeColor="text1"/>
        </w:rPr>
        <w:t xml:space="preserve">Tekniker/Metoder: </w:t>
      </w:r>
      <w:r w:rsidR="008F6798">
        <w:rPr>
          <w:rFonts w:ascii="Times New Roman" w:eastAsia="Times New Roman" w:hAnsi="Times New Roman" w:cs="Times New Roman"/>
          <w:i/>
          <w:iCs/>
          <w:color w:val="000000" w:themeColor="text1"/>
        </w:rPr>
        <w:t xml:space="preserve">Java, </w:t>
      </w:r>
      <w:r w:rsidRPr="00AB01CA">
        <w:rPr>
          <w:rFonts w:ascii="Times New Roman" w:eastAsia="Times New Roman" w:hAnsi="Times New Roman" w:cs="Times New Roman"/>
          <w:i/>
          <w:iCs/>
          <w:color w:val="000000" w:themeColor="text1"/>
        </w:rPr>
        <w:t>IBM Lotus Workplace Web Content Management</w:t>
      </w:r>
      <w:r>
        <w:rPr>
          <w:rFonts w:ascii="Times New Roman" w:eastAsia="Times New Roman" w:hAnsi="Times New Roman" w:cs="Times New Roman"/>
          <w:i/>
          <w:iCs/>
          <w:color w:val="000000" w:themeColor="text1"/>
        </w:rPr>
        <w:t xml:space="preserve">, </w:t>
      </w:r>
      <w:r w:rsidRPr="00AB01CA">
        <w:rPr>
          <w:rFonts w:ascii="Times New Roman" w:eastAsia="Times New Roman" w:hAnsi="Times New Roman" w:cs="Times New Roman"/>
          <w:i/>
          <w:iCs/>
          <w:color w:val="000000" w:themeColor="text1"/>
        </w:rPr>
        <w:t>IBM Websphere Portal</w:t>
      </w:r>
    </w:p>
    <w:p w14:paraId="07467A6F" w14:textId="0CD0E0B1" w:rsidR="00D5417B" w:rsidRPr="00DF2FC8" w:rsidRDefault="00365F2D" w:rsidP="00D5417B">
      <w:pPr>
        <w:pStyle w:val="Rubrik1"/>
      </w:pPr>
      <w:r>
        <w:t>Svenska Handelsbanken</w:t>
      </w:r>
      <w:r w:rsidR="00F63D4C" w:rsidRPr="00DF2FC8">
        <w:t xml:space="preserve"> 2007-</w:t>
      </w:r>
      <w:r w:rsidR="003F4857">
        <w:t>12</w:t>
      </w:r>
      <w:r w:rsidR="00F63D4C" w:rsidRPr="00DF2FC8">
        <w:t xml:space="preserve"> – 2008-</w:t>
      </w:r>
      <w:r w:rsidR="003F4857">
        <w:t>02</w:t>
      </w:r>
    </w:p>
    <w:p w14:paraId="35D3A03C" w14:textId="76E6CDFB" w:rsidR="00D5417B" w:rsidRPr="00DF2FC8" w:rsidRDefault="008860F7" w:rsidP="00D5417B">
      <w:pPr>
        <w:pStyle w:val="Ingetavstnd"/>
        <w:rPr>
          <w:i/>
          <w:color w:val="000000" w:themeColor="text1"/>
        </w:rPr>
      </w:pPr>
      <w:r w:rsidRPr="00DF2FC8">
        <w:rPr>
          <w:i/>
          <w:color w:val="000000" w:themeColor="text1"/>
        </w:rPr>
        <w:t>Roll:</w:t>
      </w:r>
      <w:r w:rsidR="00365F2D">
        <w:rPr>
          <w:i/>
          <w:color w:val="000000" w:themeColor="text1"/>
        </w:rPr>
        <w:t xml:space="preserve"> Systemutvecklare</w:t>
      </w:r>
    </w:p>
    <w:p w14:paraId="12B6E236" w14:textId="77777777" w:rsidR="008860F7" w:rsidRPr="00DF2FC8" w:rsidRDefault="008860F7" w:rsidP="00D5417B">
      <w:pPr>
        <w:pStyle w:val="Ingetavstnd"/>
        <w:rPr>
          <w:color w:val="000000" w:themeColor="text1"/>
        </w:rPr>
      </w:pPr>
    </w:p>
    <w:p w14:paraId="0D10DEE1" w14:textId="39EE086D" w:rsidR="00D5417B" w:rsidRPr="00DF2FC8" w:rsidRDefault="00D5417B" w:rsidP="00D5417B">
      <w:pPr>
        <w:pStyle w:val="Ingetavstnd"/>
        <w:rPr>
          <w:color w:val="000000" w:themeColor="text1"/>
        </w:rPr>
      </w:pPr>
      <w:r w:rsidRPr="00DF2FC8">
        <w:rPr>
          <w:color w:val="000000" w:themeColor="text1"/>
        </w:rPr>
        <w:t>Nyutveckling och förvaltning av webbtjänst för publikt tillhandahållande av en placeringsguide för handelsbankens privatkunder. Utvecklingen skedde i .NET och bestod av alla delar i kedjan från databas till gränssnitt.</w:t>
      </w:r>
    </w:p>
    <w:p w14:paraId="5B430620" w14:textId="77777777" w:rsidR="00AC40D9" w:rsidRPr="00DF2FC8" w:rsidRDefault="00AC40D9" w:rsidP="00D5417B">
      <w:pPr>
        <w:pStyle w:val="Ingetavstnd"/>
        <w:rPr>
          <w:color w:val="000000" w:themeColor="text1"/>
        </w:rPr>
      </w:pPr>
    </w:p>
    <w:p w14:paraId="1B173366" w14:textId="7A347BCF" w:rsidR="00065E2C" w:rsidRPr="00AF7356" w:rsidRDefault="00AC40D9" w:rsidP="009F0C19">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sidR="00365F2D">
        <w:rPr>
          <w:rFonts w:ascii="Times New Roman" w:eastAsia="Times New Roman" w:hAnsi="Times New Roman" w:cs="Times New Roman"/>
          <w:i/>
          <w:iCs/>
          <w:color w:val="000000" w:themeColor="text1"/>
        </w:rPr>
        <w:t xml:space="preserve"> </w:t>
      </w:r>
      <w:r w:rsidR="00365F2D" w:rsidRPr="00365F2D">
        <w:rPr>
          <w:rFonts w:ascii="Times New Roman" w:eastAsia="Times New Roman" w:hAnsi="Times New Roman" w:cs="Times New Roman"/>
          <w:i/>
          <w:iCs/>
          <w:color w:val="000000" w:themeColor="text1"/>
        </w:rPr>
        <w:t>Microsoft Visual Studio 2005, Microsoft SQL Server 2005 och Microsoft Team Foundation Server</w:t>
      </w:r>
      <w:r w:rsidR="00065E2C">
        <w:rPr>
          <w:rFonts w:ascii="Times New Roman" w:eastAsia="Times New Roman" w:hAnsi="Times New Roman" w:cs="Times New Roman"/>
          <w:i/>
          <w:iCs/>
          <w:color w:val="000000" w:themeColor="text1"/>
        </w:rPr>
        <w:t xml:space="preserve"> (TFS)</w:t>
      </w:r>
    </w:p>
    <w:p w14:paraId="60262BAA" w14:textId="5600C095" w:rsidR="00D5417B" w:rsidRPr="00DF2FC8" w:rsidRDefault="00D5417B" w:rsidP="00D5417B">
      <w:pPr>
        <w:pStyle w:val="Rubrik1"/>
      </w:pPr>
      <w:r w:rsidRPr="00DF2FC8">
        <w:t>K</w:t>
      </w:r>
      <w:r w:rsidR="009F0C19">
        <w:t>arolinska Universitetssjukhuset</w:t>
      </w:r>
      <w:r w:rsidRPr="00DF2FC8">
        <w:t xml:space="preserve"> 2007 08 - 2007 11</w:t>
      </w:r>
    </w:p>
    <w:p w14:paraId="3365FAFD" w14:textId="7D74E8E9" w:rsidR="00D5417B" w:rsidRPr="00DF2FC8" w:rsidRDefault="008860F7" w:rsidP="00D5417B">
      <w:pPr>
        <w:rPr>
          <w:i/>
          <w:color w:val="000000" w:themeColor="text1"/>
        </w:rPr>
      </w:pPr>
      <w:r w:rsidRPr="00DF2FC8">
        <w:rPr>
          <w:i/>
          <w:color w:val="000000" w:themeColor="text1"/>
        </w:rPr>
        <w:t>Roll:</w:t>
      </w:r>
      <w:r w:rsidR="009F0C19">
        <w:rPr>
          <w:i/>
          <w:color w:val="000000" w:themeColor="text1"/>
        </w:rPr>
        <w:t xml:space="preserve"> Systemutvecklare</w:t>
      </w:r>
    </w:p>
    <w:p w14:paraId="6A5A9AC4" w14:textId="77777777" w:rsidR="008860F7" w:rsidRPr="00DF2FC8" w:rsidRDefault="008860F7" w:rsidP="00D5417B">
      <w:pPr>
        <w:rPr>
          <w:color w:val="000000" w:themeColor="text1"/>
        </w:rPr>
      </w:pPr>
    </w:p>
    <w:p w14:paraId="43E6CDC9" w14:textId="77777777" w:rsidR="00927ECB" w:rsidRDefault="00A15AB6" w:rsidP="00AC40D9">
      <w:pPr>
        <w:pStyle w:val="Ingetavstnd"/>
        <w:rPr>
          <w:color w:val="000000" w:themeColor="text1"/>
        </w:rPr>
      </w:pPr>
      <w:r>
        <w:rPr>
          <w:color w:val="000000" w:themeColor="text1"/>
        </w:rPr>
        <w:t>Ett d</w:t>
      </w:r>
      <w:r w:rsidR="00D5417B" w:rsidRPr="00DF2FC8">
        <w:rPr>
          <w:color w:val="000000" w:themeColor="text1"/>
        </w:rPr>
        <w:t>atastöd för administrativ hantering av provtagning för att upptäcka tarmcancer på ett tidigt stadium. Alla äldre personer som bor i Stockholm blir erbjudna att bli testade gratis. Detta system hantera just denna process, från utskic</w:t>
      </w:r>
      <w:r w:rsidR="00927ECB">
        <w:rPr>
          <w:color w:val="000000" w:themeColor="text1"/>
        </w:rPr>
        <w:t>k till utfall av provtagningen.</w:t>
      </w:r>
    </w:p>
    <w:p w14:paraId="015DEB4A" w14:textId="77777777" w:rsidR="00927ECB" w:rsidRDefault="00927ECB" w:rsidP="00AC40D9">
      <w:pPr>
        <w:pStyle w:val="Ingetavstnd"/>
        <w:rPr>
          <w:color w:val="000000" w:themeColor="text1"/>
        </w:rPr>
      </w:pPr>
    </w:p>
    <w:p w14:paraId="30F04FC2" w14:textId="692EB029" w:rsidR="00AC40D9" w:rsidRPr="00DF2FC8" w:rsidRDefault="00D5417B" w:rsidP="00AC40D9">
      <w:pPr>
        <w:pStyle w:val="Ingetavstnd"/>
        <w:rPr>
          <w:rFonts w:ascii="Times New Roman" w:eastAsia="Times New Roman" w:hAnsi="Times New Roman" w:cs="Times New Roman"/>
          <w:i/>
          <w:iCs/>
          <w:color w:val="000000" w:themeColor="text1"/>
        </w:rPr>
      </w:pPr>
      <w:r w:rsidRPr="00DF2FC8">
        <w:rPr>
          <w:color w:val="000000" w:themeColor="text1"/>
        </w:rPr>
        <w:t>Systemet var ett webbaserat system med många funktione</w:t>
      </w:r>
      <w:r w:rsidR="00927ECB">
        <w:rPr>
          <w:color w:val="000000" w:themeColor="text1"/>
        </w:rPr>
        <w:t>r där plattformen var .NET. Henriks</w:t>
      </w:r>
      <w:r w:rsidRPr="00DF2FC8">
        <w:rPr>
          <w:color w:val="000000" w:themeColor="text1"/>
        </w:rPr>
        <w:t xml:space="preserve"> arbetsuppgifter var att utveckla och testa de gränssn</w:t>
      </w:r>
      <w:r w:rsidR="00927ECB">
        <w:rPr>
          <w:color w:val="000000" w:themeColor="text1"/>
        </w:rPr>
        <w:t xml:space="preserve">itt och urvalsfunktioner som </w:t>
      </w:r>
      <w:r w:rsidRPr="00DF2FC8">
        <w:rPr>
          <w:color w:val="000000" w:themeColor="text1"/>
        </w:rPr>
        <w:t>hantera utskick till personer som erbjuds att bli testade och eventuella återbesök på förek</w:t>
      </w:r>
      <w:r w:rsidR="00FB6018">
        <w:rPr>
          <w:color w:val="000000" w:themeColor="text1"/>
        </w:rPr>
        <w:t>ommande.</w:t>
      </w:r>
      <w:r w:rsidR="00AC40D9" w:rsidRPr="00DF2FC8">
        <w:rPr>
          <w:rFonts w:ascii="Times New Roman" w:eastAsia="Times New Roman" w:hAnsi="Times New Roman" w:cs="Times New Roman"/>
          <w:i/>
          <w:iCs/>
          <w:color w:val="000000" w:themeColor="text1"/>
        </w:rPr>
        <w:t xml:space="preserve"> </w:t>
      </w:r>
    </w:p>
    <w:p w14:paraId="0E30974D"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54751AA3" w14:textId="4E2381F3" w:rsidR="00D5417B" w:rsidRPr="00AF7356" w:rsidRDefault="00AC40D9" w:rsidP="00AF7356">
      <w:pPr>
        <w:pStyle w:val="Ingetavstnd"/>
        <w:rPr>
          <w:color w:val="000000" w:themeColor="text1"/>
        </w:rPr>
      </w:pPr>
      <w:r w:rsidRPr="00DF2FC8">
        <w:rPr>
          <w:rFonts w:ascii="Times New Roman" w:eastAsia="Times New Roman" w:hAnsi="Times New Roman" w:cs="Times New Roman"/>
          <w:i/>
          <w:iCs/>
          <w:color w:val="000000" w:themeColor="text1"/>
        </w:rPr>
        <w:t>Tekniker/Metoder:</w:t>
      </w:r>
      <w:r w:rsidR="00FB6018">
        <w:rPr>
          <w:rFonts w:ascii="Times New Roman" w:eastAsia="Times New Roman" w:hAnsi="Times New Roman" w:cs="Times New Roman"/>
          <w:i/>
          <w:iCs/>
          <w:color w:val="000000" w:themeColor="text1"/>
        </w:rPr>
        <w:t xml:space="preserve"> </w:t>
      </w:r>
      <w:r w:rsidR="00FB6018" w:rsidRPr="00FB6018">
        <w:rPr>
          <w:rFonts w:ascii="Times New Roman" w:eastAsia="Times New Roman" w:hAnsi="Times New Roman" w:cs="Times New Roman"/>
          <w:i/>
          <w:iCs/>
          <w:color w:val="000000" w:themeColor="text1"/>
        </w:rPr>
        <w:t>Microsoft Visual Studio 2005, Visual Studio Team System Test Edition 2005, Microsoft SQL Server 2005 och Microsoft Team Foundation Server</w:t>
      </w:r>
      <w:r w:rsidR="00065E2C">
        <w:rPr>
          <w:rFonts w:ascii="Times New Roman" w:eastAsia="Times New Roman" w:hAnsi="Times New Roman" w:cs="Times New Roman"/>
          <w:i/>
          <w:iCs/>
          <w:color w:val="000000" w:themeColor="text1"/>
        </w:rPr>
        <w:t xml:space="preserve"> (TFS)</w:t>
      </w:r>
    </w:p>
    <w:p w14:paraId="2B8BB216" w14:textId="77FEC178" w:rsidR="00D5417B" w:rsidRPr="00DF2FC8" w:rsidRDefault="00E92511" w:rsidP="00E71458">
      <w:pPr>
        <w:pStyle w:val="Rubrik1"/>
      </w:pPr>
      <w:r>
        <w:t xml:space="preserve">NASDAQ OMX </w:t>
      </w:r>
      <w:r w:rsidR="00E71458" w:rsidRPr="00DF2FC8">
        <w:t>2</w:t>
      </w:r>
      <w:r w:rsidR="00D5417B" w:rsidRPr="00DF2FC8">
        <w:t xml:space="preserve">007 02 - 2007 08 </w:t>
      </w:r>
    </w:p>
    <w:p w14:paraId="293BCBC9" w14:textId="03510385" w:rsidR="00D5417B" w:rsidRPr="00DF2FC8" w:rsidRDefault="008860F7" w:rsidP="00D5417B">
      <w:pPr>
        <w:pStyle w:val="Ingetavstnd"/>
        <w:rPr>
          <w:i/>
          <w:color w:val="000000" w:themeColor="text1"/>
        </w:rPr>
      </w:pPr>
      <w:r w:rsidRPr="00DF2FC8">
        <w:rPr>
          <w:i/>
          <w:color w:val="000000" w:themeColor="text1"/>
        </w:rPr>
        <w:t>Roll:</w:t>
      </w:r>
      <w:r w:rsidR="00E92511">
        <w:rPr>
          <w:i/>
          <w:color w:val="000000" w:themeColor="text1"/>
        </w:rPr>
        <w:t xml:space="preserve"> </w:t>
      </w:r>
      <w:r w:rsidR="008F6798">
        <w:rPr>
          <w:i/>
          <w:color w:val="000000" w:themeColor="text1"/>
        </w:rPr>
        <w:t>Kravanalytiker/</w:t>
      </w:r>
      <w:r w:rsidR="00E92511">
        <w:rPr>
          <w:i/>
          <w:color w:val="000000" w:themeColor="text1"/>
        </w:rPr>
        <w:t>Systemutvecklare</w:t>
      </w:r>
    </w:p>
    <w:p w14:paraId="7605B708" w14:textId="77777777" w:rsidR="008860F7" w:rsidRPr="00DF2FC8" w:rsidRDefault="008860F7" w:rsidP="00D5417B">
      <w:pPr>
        <w:pStyle w:val="Ingetavstnd"/>
        <w:rPr>
          <w:color w:val="000000" w:themeColor="text1"/>
        </w:rPr>
      </w:pPr>
    </w:p>
    <w:p w14:paraId="544BA604" w14:textId="2BD2980B" w:rsidR="00D5417B" w:rsidRPr="00DF2FC8" w:rsidRDefault="00D5417B" w:rsidP="00D5417B">
      <w:pPr>
        <w:pStyle w:val="Ingetavstnd"/>
        <w:rPr>
          <w:color w:val="000000" w:themeColor="text1"/>
        </w:rPr>
      </w:pPr>
      <w:r w:rsidRPr="00DF2FC8">
        <w:rPr>
          <w:color w:val="000000" w:themeColor="text1"/>
        </w:rPr>
        <w:t>Förstudien</w:t>
      </w:r>
      <w:r w:rsidR="007C7F63">
        <w:rPr>
          <w:color w:val="000000" w:themeColor="text1"/>
        </w:rPr>
        <w:t xml:space="preserve"> omfattade framtagande av krav och </w:t>
      </w:r>
      <w:r w:rsidRPr="00DF2FC8">
        <w:rPr>
          <w:color w:val="000000" w:themeColor="text1"/>
        </w:rPr>
        <w:t>tidsestimering</w:t>
      </w:r>
      <w:r w:rsidR="007C7F63">
        <w:rPr>
          <w:color w:val="000000" w:themeColor="text1"/>
        </w:rPr>
        <w:t xml:space="preserve"> för en webbtjänst som bestod</w:t>
      </w:r>
      <w:r w:rsidRPr="00DF2FC8">
        <w:rPr>
          <w:color w:val="000000" w:themeColor="text1"/>
        </w:rPr>
        <w:t xml:space="preserve"> av ett arbetsflöde i InfoGl</w:t>
      </w:r>
      <w:r w:rsidR="0033574B">
        <w:rPr>
          <w:color w:val="000000" w:themeColor="text1"/>
        </w:rPr>
        <w:t>ue (Content Management S</w:t>
      </w:r>
      <w:r w:rsidR="0033574B" w:rsidRPr="0033574B">
        <w:rPr>
          <w:color w:val="000000" w:themeColor="text1"/>
        </w:rPr>
        <w:t>ystem</w:t>
      </w:r>
      <w:r w:rsidRPr="00DF2FC8">
        <w:rPr>
          <w:color w:val="000000" w:themeColor="text1"/>
        </w:rPr>
        <w:t>).</w:t>
      </w:r>
    </w:p>
    <w:p w14:paraId="752CC7E2" w14:textId="77777777" w:rsidR="00AC40D9" w:rsidRPr="00DF2FC8" w:rsidRDefault="00AC40D9" w:rsidP="00AC40D9">
      <w:pPr>
        <w:pStyle w:val="Ingetavstnd"/>
        <w:rPr>
          <w:rFonts w:ascii="Times New Roman" w:eastAsia="Times New Roman" w:hAnsi="Times New Roman" w:cs="Times New Roman"/>
          <w:i/>
          <w:iCs/>
          <w:color w:val="000000" w:themeColor="text1"/>
        </w:rPr>
      </w:pPr>
    </w:p>
    <w:p w14:paraId="1E16ECD6" w14:textId="364A3EEB" w:rsidR="00DD6F2E" w:rsidRPr="006E34DD" w:rsidRDefault="00AC40D9" w:rsidP="00DD6F2E">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sidR="0033574B">
        <w:rPr>
          <w:rFonts w:ascii="Times New Roman" w:eastAsia="Times New Roman" w:hAnsi="Times New Roman" w:cs="Times New Roman"/>
          <w:i/>
          <w:iCs/>
          <w:color w:val="000000" w:themeColor="text1"/>
        </w:rPr>
        <w:t xml:space="preserve"> Kravinsamling, </w:t>
      </w:r>
      <w:r w:rsidR="0033574B" w:rsidRPr="0033574B">
        <w:rPr>
          <w:rFonts w:ascii="Times New Roman" w:eastAsia="Times New Roman" w:hAnsi="Times New Roman" w:cs="Times New Roman"/>
          <w:i/>
          <w:iCs/>
          <w:color w:val="000000" w:themeColor="text1"/>
        </w:rPr>
        <w:t>InfoGlue CMS</w:t>
      </w:r>
    </w:p>
    <w:p w14:paraId="698AA80B" w14:textId="7E4AB864" w:rsidR="00D5417B" w:rsidRDefault="00A26B6B" w:rsidP="006E34DD">
      <w:pPr>
        <w:pStyle w:val="Rubrik1"/>
      </w:pPr>
      <w:r>
        <w:t xml:space="preserve">Egen konsult vid </w:t>
      </w:r>
      <w:r w:rsidR="00D5417B" w:rsidRPr="00DF2FC8">
        <w:t>Lidh Reklam</w:t>
      </w:r>
      <w:r>
        <w:t xml:space="preserve"> 2005 04 – 2007 01</w:t>
      </w:r>
    </w:p>
    <w:p w14:paraId="70842616" w14:textId="6BBE7A9E" w:rsidR="006E34DD" w:rsidRPr="00DF2FC8" w:rsidRDefault="006E34DD" w:rsidP="006E34DD">
      <w:pPr>
        <w:pStyle w:val="Ingetavstnd"/>
        <w:rPr>
          <w:i/>
          <w:color w:val="000000" w:themeColor="text1"/>
        </w:rPr>
      </w:pPr>
      <w:r w:rsidRPr="00DF2FC8">
        <w:rPr>
          <w:i/>
          <w:color w:val="000000" w:themeColor="text1"/>
        </w:rPr>
        <w:t>Roll:</w:t>
      </w:r>
      <w:r>
        <w:rPr>
          <w:i/>
          <w:color w:val="000000" w:themeColor="text1"/>
        </w:rPr>
        <w:t xml:space="preserve"> </w:t>
      </w:r>
      <w:r w:rsidR="00725836" w:rsidRPr="00DF2FC8">
        <w:rPr>
          <w:i/>
          <w:color w:val="000000" w:themeColor="text1"/>
        </w:rPr>
        <w:t>Arkitekt</w:t>
      </w:r>
    </w:p>
    <w:p w14:paraId="595C87D9" w14:textId="77777777" w:rsidR="006E34DD" w:rsidRPr="006E34DD" w:rsidRDefault="006E34DD" w:rsidP="006E34DD"/>
    <w:p w14:paraId="075D8AFC" w14:textId="030A05CB" w:rsidR="00D5417B" w:rsidRDefault="00D5417B" w:rsidP="00D5417B">
      <w:pPr>
        <w:pStyle w:val="Ingetavstnd"/>
        <w:rPr>
          <w:color w:val="000000" w:themeColor="text1"/>
        </w:rPr>
      </w:pPr>
      <w:r w:rsidRPr="00DF2FC8">
        <w:rPr>
          <w:color w:val="000000" w:themeColor="text1"/>
        </w:rPr>
        <w:t xml:space="preserve">Ett helhetsåtagande av ett nytt affärssystem </w:t>
      </w:r>
      <w:r w:rsidR="00126C0E">
        <w:rPr>
          <w:color w:val="000000" w:themeColor="text1"/>
        </w:rPr>
        <w:t xml:space="preserve">för </w:t>
      </w:r>
      <w:r w:rsidR="00A26B6B" w:rsidRPr="00A26B6B">
        <w:rPr>
          <w:color w:val="000000" w:themeColor="text1"/>
        </w:rPr>
        <w:t>Lidh Reklam</w:t>
      </w:r>
      <w:r w:rsidR="00126C0E">
        <w:rPr>
          <w:color w:val="000000" w:themeColor="text1"/>
        </w:rPr>
        <w:t xml:space="preserve"> med arv från det befintliga systemet skrivet i COBALT</w:t>
      </w:r>
      <w:r w:rsidR="00A26B6B">
        <w:rPr>
          <w:color w:val="000000" w:themeColor="text1"/>
        </w:rPr>
        <w:t xml:space="preserve">. Det var </w:t>
      </w:r>
      <w:r w:rsidR="00DD6F2E">
        <w:rPr>
          <w:color w:val="000000" w:themeColor="text1"/>
        </w:rPr>
        <w:t xml:space="preserve">Henriks </w:t>
      </w:r>
      <w:r w:rsidRPr="00DF2FC8">
        <w:rPr>
          <w:color w:val="000000" w:themeColor="text1"/>
        </w:rPr>
        <w:t>f</w:t>
      </w:r>
      <w:r w:rsidR="00DD6F2E">
        <w:rPr>
          <w:color w:val="000000" w:themeColor="text1"/>
        </w:rPr>
        <w:t>örsta riktigt stora uppdrag. Han</w:t>
      </w:r>
      <w:r w:rsidR="00126C0E">
        <w:rPr>
          <w:color w:val="000000" w:themeColor="text1"/>
        </w:rPr>
        <w:t xml:space="preserve"> skrev ett avtal med en</w:t>
      </w:r>
      <w:r w:rsidRPr="00DF2FC8">
        <w:rPr>
          <w:color w:val="000000" w:themeColor="text1"/>
        </w:rPr>
        <w:t xml:space="preserve"> tunn kravspecifikation med icke empiriskt verifierbara krav. I slutändan resulterade det i att projektet inte kom till avslut</w:t>
      </w:r>
      <w:r w:rsidR="00DD6F2E">
        <w:rPr>
          <w:color w:val="000000" w:themeColor="text1"/>
        </w:rPr>
        <w:t xml:space="preserve"> </w:t>
      </w:r>
      <w:r w:rsidR="00846E8F">
        <w:rPr>
          <w:color w:val="000000" w:themeColor="text1"/>
        </w:rPr>
        <w:t>vilket han drog stor lärdom av och också är den största anledningen till varför han har specialiserat sig inom krav och test</w:t>
      </w:r>
      <w:r w:rsidR="00DD6F2E">
        <w:rPr>
          <w:color w:val="000000" w:themeColor="text1"/>
        </w:rPr>
        <w:t>.</w:t>
      </w:r>
    </w:p>
    <w:p w14:paraId="6DFA74C1" w14:textId="77777777" w:rsidR="00126C0E" w:rsidRDefault="00126C0E" w:rsidP="00D5417B">
      <w:pPr>
        <w:pStyle w:val="Ingetavstnd"/>
        <w:rPr>
          <w:color w:val="000000" w:themeColor="text1"/>
        </w:rPr>
      </w:pPr>
    </w:p>
    <w:p w14:paraId="3C5E0EF8" w14:textId="17E62509" w:rsidR="00126C0E" w:rsidRDefault="00126C0E" w:rsidP="00D5417B">
      <w:pPr>
        <w:pStyle w:val="Ingetavstnd"/>
        <w:rPr>
          <w:rFonts w:ascii="Times New Roman" w:eastAsia="Times New Roman" w:hAnsi="Times New Roman" w:cs="Times New Roman"/>
          <w:i/>
          <w:iCs/>
          <w:color w:val="000000" w:themeColor="text1"/>
        </w:rPr>
      </w:pPr>
      <w:r w:rsidRPr="00DF2FC8">
        <w:rPr>
          <w:rFonts w:ascii="Times New Roman" w:eastAsia="Times New Roman" w:hAnsi="Times New Roman" w:cs="Times New Roman"/>
          <w:i/>
          <w:iCs/>
          <w:color w:val="000000" w:themeColor="text1"/>
        </w:rPr>
        <w:t>Tekniker/Metoder</w:t>
      </w:r>
      <w:r>
        <w:rPr>
          <w:rFonts w:ascii="Times New Roman" w:eastAsia="Times New Roman" w:hAnsi="Times New Roman" w:cs="Times New Roman"/>
          <w:i/>
          <w:iCs/>
          <w:color w:val="000000" w:themeColor="text1"/>
        </w:rPr>
        <w:t xml:space="preserve">: </w:t>
      </w:r>
      <w:r w:rsidR="00FB31FD">
        <w:rPr>
          <w:rFonts w:ascii="Times New Roman" w:eastAsia="Times New Roman" w:hAnsi="Times New Roman" w:cs="Times New Roman"/>
          <w:i/>
          <w:iCs/>
          <w:color w:val="000000" w:themeColor="text1"/>
        </w:rPr>
        <w:t>Java, J2EE, PostgreSQL</w:t>
      </w:r>
    </w:p>
    <w:p w14:paraId="2206DFA2" w14:textId="77777777" w:rsidR="00C82121" w:rsidRDefault="00C82121" w:rsidP="00CA7C0F">
      <w:pPr>
        <w:widowControl w:val="0"/>
        <w:autoSpaceDE w:val="0"/>
        <w:autoSpaceDN w:val="0"/>
        <w:adjustRightInd w:val="0"/>
        <w:spacing w:after="240"/>
        <w:rPr>
          <w:color w:val="000000" w:themeColor="text1"/>
        </w:rPr>
      </w:pPr>
    </w:p>
    <w:p w14:paraId="641B9669" w14:textId="77777777" w:rsidR="00065E2C" w:rsidRDefault="00065E2C" w:rsidP="00CA7C0F">
      <w:pPr>
        <w:widowControl w:val="0"/>
        <w:autoSpaceDE w:val="0"/>
        <w:autoSpaceDN w:val="0"/>
        <w:adjustRightInd w:val="0"/>
        <w:spacing w:after="240"/>
        <w:rPr>
          <w:color w:val="000000" w:themeColor="text1"/>
        </w:rPr>
      </w:pPr>
    </w:p>
    <w:p w14:paraId="1166297E" w14:textId="77777777" w:rsidR="00065E2C" w:rsidRDefault="00065E2C" w:rsidP="00CA7C0F">
      <w:pPr>
        <w:widowControl w:val="0"/>
        <w:autoSpaceDE w:val="0"/>
        <w:autoSpaceDN w:val="0"/>
        <w:adjustRightInd w:val="0"/>
        <w:spacing w:after="240"/>
        <w:rPr>
          <w:color w:val="000000" w:themeColor="text1"/>
        </w:rPr>
      </w:pPr>
    </w:p>
    <w:p w14:paraId="1752771B" w14:textId="77777777" w:rsidR="00065E2C" w:rsidRDefault="00065E2C" w:rsidP="00CA7C0F">
      <w:pPr>
        <w:widowControl w:val="0"/>
        <w:autoSpaceDE w:val="0"/>
        <w:autoSpaceDN w:val="0"/>
        <w:adjustRightInd w:val="0"/>
        <w:spacing w:after="240"/>
        <w:rPr>
          <w:color w:val="000000" w:themeColor="text1"/>
        </w:rPr>
      </w:pPr>
    </w:p>
    <w:p w14:paraId="49A19CF8" w14:textId="77777777" w:rsidR="00CA7C0F" w:rsidRPr="00DF2FC8" w:rsidRDefault="00CA7C0F" w:rsidP="004E6FB2">
      <w:pPr>
        <w:pStyle w:val="Rubrik1"/>
      </w:pPr>
      <w:r>
        <w:t>Utbildning</w:t>
      </w:r>
    </w:p>
    <w:p w14:paraId="6F4FD94D" w14:textId="39BC45F5" w:rsidR="00CA7C0F" w:rsidRDefault="00CA7C0F" w:rsidP="00CA7C0F">
      <w:pPr>
        <w:rPr>
          <w:color w:val="000000" w:themeColor="text1"/>
        </w:rPr>
      </w:pPr>
      <w:r w:rsidRPr="00DF2FC8">
        <w:rPr>
          <w:color w:val="000000" w:themeColor="text1"/>
        </w:rPr>
        <w:t>Biomatematiklinjen</w:t>
      </w:r>
      <w:r w:rsidR="00E2326F">
        <w:rPr>
          <w:color w:val="000000" w:themeColor="text1"/>
        </w:rPr>
        <w:t xml:space="preserve"> vid </w:t>
      </w:r>
      <w:r w:rsidR="00E2326F" w:rsidRPr="00DF2FC8">
        <w:rPr>
          <w:color w:val="000000" w:themeColor="text1"/>
        </w:rPr>
        <w:t>Stockholms un</w:t>
      </w:r>
      <w:r w:rsidR="00E2326F">
        <w:rPr>
          <w:color w:val="000000" w:themeColor="text1"/>
        </w:rPr>
        <w:t>iversitet</w:t>
      </w:r>
      <w:r w:rsidR="00E2326F">
        <w:rPr>
          <w:color w:val="000000" w:themeColor="text1"/>
        </w:rPr>
        <w:tab/>
      </w:r>
      <w:r w:rsidRPr="00DF2FC8">
        <w:rPr>
          <w:color w:val="000000" w:themeColor="text1"/>
        </w:rPr>
        <w:t>2003</w:t>
      </w:r>
      <w:r w:rsidR="00E2326F">
        <w:rPr>
          <w:color w:val="000000" w:themeColor="text1"/>
        </w:rPr>
        <w:t xml:space="preserve"> - </w:t>
      </w:r>
      <w:r w:rsidRPr="00DF2FC8">
        <w:rPr>
          <w:color w:val="000000" w:themeColor="text1"/>
        </w:rPr>
        <w:t>2005</w:t>
      </w:r>
    </w:p>
    <w:p w14:paraId="7CBDFE73" w14:textId="1A611E5C" w:rsidR="00C82121" w:rsidRPr="004E6FB2" w:rsidRDefault="00E2326F" w:rsidP="001F7824">
      <w:pPr>
        <w:rPr>
          <w:color w:val="000000" w:themeColor="text1"/>
        </w:rPr>
      </w:pPr>
      <w:r>
        <w:rPr>
          <w:color w:val="000000" w:themeColor="text1"/>
        </w:rPr>
        <w:t xml:space="preserve">Teknisk Fysik vid </w:t>
      </w:r>
      <w:r w:rsidRPr="00E2326F">
        <w:rPr>
          <w:color w:val="000000" w:themeColor="text1"/>
        </w:rPr>
        <w:t>Mälardalens högskola</w:t>
      </w:r>
      <w:r>
        <w:rPr>
          <w:color w:val="000000" w:themeColor="text1"/>
        </w:rPr>
        <w:tab/>
        <w:t xml:space="preserve">1998 - </w:t>
      </w:r>
      <w:r w:rsidRPr="00DF2FC8">
        <w:rPr>
          <w:color w:val="000000" w:themeColor="text1"/>
        </w:rPr>
        <w:t>2003</w:t>
      </w:r>
    </w:p>
    <w:p w14:paraId="7AC6A176" w14:textId="77777777" w:rsidR="001F7824" w:rsidRPr="001F7824" w:rsidRDefault="001F7824" w:rsidP="004E6FB2">
      <w:pPr>
        <w:pStyle w:val="Rubrik1"/>
      </w:pPr>
      <w:r w:rsidRPr="001F7824">
        <w:t>Volontärerfarenhet</w:t>
      </w:r>
    </w:p>
    <w:p w14:paraId="49C4914E" w14:textId="32998C06" w:rsidR="00D5417B" w:rsidRDefault="001F7824" w:rsidP="001F7824">
      <w:pPr>
        <w:pStyle w:val="Rubrik1"/>
      </w:pPr>
      <w:r>
        <w:t>IT Support vid</w:t>
      </w:r>
      <w:r w:rsidR="00D5417B" w:rsidRPr="00DF2FC8">
        <w:t xml:space="preserve"> Zanzibar International Film Festival</w:t>
      </w:r>
      <w:r>
        <w:t xml:space="preserve"> 2006 06 – 2006 08</w:t>
      </w:r>
    </w:p>
    <w:p w14:paraId="05AD343A" w14:textId="7BE05574" w:rsidR="0050468E" w:rsidRPr="00DF2FC8" w:rsidRDefault="0050468E" w:rsidP="0050468E">
      <w:pPr>
        <w:pStyle w:val="Ingetavstnd"/>
        <w:rPr>
          <w:i/>
          <w:color w:val="000000" w:themeColor="text1"/>
        </w:rPr>
      </w:pPr>
      <w:r w:rsidRPr="00DF2FC8">
        <w:rPr>
          <w:i/>
          <w:color w:val="000000" w:themeColor="text1"/>
        </w:rPr>
        <w:t>Roll:</w:t>
      </w:r>
      <w:r>
        <w:rPr>
          <w:i/>
          <w:color w:val="000000" w:themeColor="text1"/>
        </w:rPr>
        <w:t xml:space="preserve"> </w:t>
      </w:r>
      <w:r w:rsidRPr="0050468E">
        <w:rPr>
          <w:i/>
          <w:color w:val="000000" w:themeColor="text1"/>
        </w:rPr>
        <w:t>Volontär</w:t>
      </w:r>
    </w:p>
    <w:p w14:paraId="696F3600" w14:textId="77777777" w:rsidR="0050468E" w:rsidRPr="0050468E" w:rsidRDefault="0050468E" w:rsidP="0050468E"/>
    <w:p w14:paraId="5AAE37C6" w14:textId="4BA52AA0" w:rsidR="003201BB" w:rsidRDefault="001F7824" w:rsidP="004E6FB2">
      <w:pPr>
        <w:pStyle w:val="Ingetavstnd"/>
        <w:rPr>
          <w:color w:val="000000" w:themeColor="text1"/>
        </w:rPr>
      </w:pPr>
      <w:r>
        <w:rPr>
          <w:color w:val="000000" w:themeColor="text1"/>
        </w:rPr>
        <w:t>Henrik hjälpte till med praktiskt IT-</w:t>
      </w:r>
      <w:r w:rsidR="00D5417B" w:rsidRPr="00DF2FC8">
        <w:rPr>
          <w:color w:val="000000" w:themeColor="text1"/>
        </w:rPr>
        <w:t xml:space="preserve">jobb på </w:t>
      </w:r>
      <w:r w:rsidRPr="00DF2FC8">
        <w:rPr>
          <w:color w:val="000000" w:themeColor="text1"/>
        </w:rPr>
        <w:t>Östafrikas</w:t>
      </w:r>
      <w:r w:rsidR="00D5417B" w:rsidRPr="00DF2FC8">
        <w:rPr>
          <w:color w:val="000000" w:themeColor="text1"/>
        </w:rPr>
        <w:t xml:space="preserve"> största filmfestival i</w:t>
      </w:r>
      <w:r>
        <w:rPr>
          <w:color w:val="000000" w:themeColor="text1"/>
        </w:rPr>
        <w:t xml:space="preserve"> Tanzania. Han byggde </w:t>
      </w:r>
      <w:r w:rsidR="00D5417B" w:rsidRPr="00DF2FC8">
        <w:rPr>
          <w:color w:val="000000" w:themeColor="text1"/>
        </w:rPr>
        <w:t>ett</w:t>
      </w:r>
      <w:r>
        <w:rPr>
          <w:color w:val="000000" w:themeColor="text1"/>
        </w:rPr>
        <w:t xml:space="preserve"> </w:t>
      </w:r>
      <w:r w:rsidR="00D5417B" w:rsidRPr="00DF2FC8">
        <w:rPr>
          <w:color w:val="000000" w:themeColor="text1"/>
        </w:rPr>
        <w:t xml:space="preserve">ackrediteringssystem för alla gäster. </w:t>
      </w:r>
      <w:r>
        <w:rPr>
          <w:color w:val="000000" w:themeColor="text1"/>
        </w:rPr>
        <w:t>Han t</w:t>
      </w:r>
      <w:r w:rsidR="00D5417B" w:rsidRPr="00DF2FC8">
        <w:rPr>
          <w:color w:val="000000" w:themeColor="text1"/>
        </w:rPr>
        <w:t>og hand om ljud och ljus vid ett antal events.</w:t>
      </w:r>
    </w:p>
    <w:p w14:paraId="3EB93C09" w14:textId="77777777" w:rsidR="00032EBA" w:rsidRDefault="00032EBA" w:rsidP="004E6FB2">
      <w:pPr>
        <w:pStyle w:val="Ingetavstnd"/>
        <w:rPr>
          <w:color w:val="000000" w:themeColor="text1"/>
        </w:rPr>
      </w:pPr>
    </w:p>
    <w:p w14:paraId="6340EB1A" w14:textId="4C882960" w:rsidR="00032EBA" w:rsidRPr="00032EBA" w:rsidRDefault="00032EBA" w:rsidP="004E6FB2">
      <w:pPr>
        <w:pStyle w:val="Ingetavstnd"/>
        <w:rPr>
          <w:b/>
          <w:color w:val="000000" w:themeColor="text1"/>
          <w:sz w:val="28"/>
          <w:szCs w:val="28"/>
        </w:rPr>
      </w:pPr>
      <w:r w:rsidRPr="00032EBA">
        <w:rPr>
          <w:b/>
          <w:color w:val="000000" w:themeColor="text1"/>
          <w:sz w:val="28"/>
          <w:szCs w:val="28"/>
        </w:rPr>
        <w:t>Övriga projekt</w:t>
      </w:r>
    </w:p>
    <w:p w14:paraId="6387F7EF" w14:textId="77777777" w:rsidR="00032EBA" w:rsidRDefault="00032EBA" w:rsidP="004E6FB2">
      <w:pPr>
        <w:pStyle w:val="Ingetavstnd"/>
        <w:rPr>
          <w:color w:val="000000" w:themeColor="text1"/>
        </w:rPr>
      </w:pPr>
    </w:p>
    <w:p w14:paraId="425176AD" w14:textId="449359AD" w:rsidR="00032EBA" w:rsidRPr="00032EBA" w:rsidRDefault="00032EBA" w:rsidP="00032EBA">
      <w:pPr>
        <w:pStyle w:val="Ingetavstnd"/>
        <w:rPr>
          <w:b/>
          <w:color w:val="000000" w:themeColor="text1"/>
          <w:sz w:val="28"/>
          <w:szCs w:val="28"/>
        </w:rPr>
      </w:pPr>
      <w:r w:rsidRPr="00032EBA">
        <w:rPr>
          <w:b/>
          <w:color w:val="000000" w:themeColor="text1"/>
          <w:sz w:val="28"/>
          <w:szCs w:val="28"/>
        </w:rPr>
        <w:t>WordPress Plugin utveckling</w:t>
      </w:r>
      <w:r>
        <w:rPr>
          <w:b/>
          <w:color w:val="000000" w:themeColor="text1"/>
          <w:sz w:val="28"/>
          <w:szCs w:val="28"/>
        </w:rPr>
        <w:t xml:space="preserve"> 2013-02 </w:t>
      </w:r>
      <w:r w:rsidR="005225C2">
        <w:rPr>
          <w:b/>
          <w:color w:val="000000" w:themeColor="text1"/>
          <w:sz w:val="28"/>
          <w:szCs w:val="28"/>
        </w:rPr>
        <w:t>– nu</w:t>
      </w:r>
    </w:p>
    <w:p w14:paraId="77B51CA0" w14:textId="2A5F73C5" w:rsidR="00032EBA" w:rsidRPr="005225C2" w:rsidRDefault="00032EBA" w:rsidP="00032EBA">
      <w:pPr>
        <w:pStyle w:val="Ingetavstnd"/>
        <w:rPr>
          <w:i/>
          <w:color w:val="000000" w:themeColor="text1"/>
        </w:rPr>
      </w:pPr>
      <w:r w:rsidRPr="00032EBA">
        <w:rPr>
          <w:i/>
          <w:color w:val="000000" w:themeColor="text1"/>
        </w:rPr>
        <w:t>Privat, (öppen källkod GPL-3.0)</w:t>
      </w:r>
    </w:p>
    <w:p w14:paraId="1EA8150E" w14:textId="77777777" w:rsidR="00032EBA" w:rsidRPr="00032EBA" w:rsidRDefault="00032EBA" w:rsidP="00032EBA">
      <w:pPr>
        <w:pStyle w:val="Ingetavstnd"/>
        <w:rPr>
          <w:color w:val="000000" w:themeColor="text1"/>
        </w:rPr>
      </w:pPr>
    </w:p>
    <w:p w14:paraId="7A182A85" w14:textId="64D8BB4D" w:rsidR="00032EBA" w:rsidRPr="00032EBA" w:rsidRDefault="00032EBA" w:rsidP="00032EBA">
      <w:pPr>
        <w:pStyle w:val="Ingetavstnd"/>
        <w:rPr>
          <w:color w:val="000000" w:themeColor="text1"/>
        </w:rPr>
      </w:pPr>
      <w:r w:rsidRPr="00032EBA">
        <w:rPr>
          <w:color w:val="000000" w:themeColor="text1"/>
        </w:rPr>
        <w:t>Med en enkelt syntax t ex [imdb:title] ersätts taggarna med data från IMDb Mobile Applications (ett publik RESTful API som exponera IMDb:s databas). Koden är väl dokumenterad, testad och innehåller inga checkstyle errors. Code coverage ligger på 100</w:t>
      </w:r>
      <w:r w:rsidR="005623DF">
        <w:rPr>
          <w:color w:val="000000" w:themeColor="text1"/>
        </w:rPr>
        <w:t xml:space="preserve"> </w:t>
      </w:r>
      <w:r w:rsidRPr="00032EBA">
        <w:rPr>
          <w:color w:val="000000" w:themeColor="text1"/>
        </w:rPr>
        <w:t>%. Testmiljön som drivs av Jenkins är helautomatiserad och testar pluginets kodförändringar i 14 olika WordPress releaser.</w:t>
      </w:r>
    </w:p>
    <w:p w14:paraId="0C242F06" w14:textId="77777777" w:rsidR="00032EBA" w:rsidRPr="00032EBA" w:rsidRDefault="00032EBA" w:rsidP="00032EBA">
      <w:pPr>
        <w:pStyle w:val="Ingetavstnd"/>
        <w:rPr>
          <w:color w:val="000000" w:themeColor="text1"/>
        </w:rPr>
      </w:pPr>
    </w:p>
    <w:p w14:paraId="632CB2A6" w14:textId="77777777" w:rsidR="00032EBA" w:rsidRPr="002F3DD4" w:rsidRDefault="00032EBA" w:rsidP="00032EBA">
      <w:pPr>
        <w:pStyle w:val="Ingetavstnd"/>
        <w:rPr>
          <w:i/>
          <w:color w:val="000000" w:themeColor="text1"/>
        </w:rPr>
      </w:pPr>
      <w:r w:rsidRPr="002F3DD4">
        <w:rPr>
          <w:i/>
          <w:color w:val="000000" w:themeColor="text1"/>
        </w:rPr>
        <w:t>Tekniker/Metoder</w:t>
      </w:r>
    </w:p>
    <w:p w14:paraId="723F8535" w14:textId="44CE705B" w:rsidR="00032EBA" w:rsidRPr="002F3DD4" w:rsidRDefault="00032EBA" w:rsidP="00032EBA">
      <w:pPr>
        <w:pStyle w:val="Ingetavstnd"/>
        <w:rPr>
          <w:i/>
          <w:color w:val="000000" w:themeColor="text1"/>
        </w:rPr>
      </w:pPr>
      <w:r w:rsidRPr="002F3DD4">
        <w:rPr>
          <w:i/>
          <w:color w:val="000000" w:themeColor="text1"/>
        </w:rPr>
        <w:t>WordPress API, PHP 5, PHPUnit, Jenkins, Checkstyle, PHP Depend</w:t>
      </w:r>
    </w:p>
    <w:p w14:paraId="508711E5" w14:textId="1FB73F67" w:rsidR="008C4934" w:rsidRPr="001F7824" w:rsidRDefault="008C4934" w:rsidP="004E6FB2">
      <w:pPr>
        <w:pStyle w:val="Rubrik1"/>
      </w:pPr>
      <w:r>
        <w:t>Privat</w:t>
      </w:r>
    </w:p>
    <w:p w14:paraId="71D60D6D" w14:textId="77777777" w:rsidR="00CB1C83" w:rsidRDefault="00CB1C83" w:rsidP="00CF1872">
      <w:pPr>
        <w:pStyle w:val="Ingetavstnd"/>
        <w:rPr>
          <w:color w:val="000000" w:themeColor="text1"/>
        </w:rPr>
      </w:pPr>
    </w:p>
    <w:p w14:paraId="7906E259" w14:textId="3E19CE0C" w:rsidR="00D5417B" w:rsidRPr="00DF2FC8" w:rsidRDefault="003201BB" w:rsidP="00CF1872">
      <w:pPr>
        <w:pStyle w:val="Ingetavstnd"/>
        <w:rPr>
          <w:color w:val="000000" w:themeColor="text1"/>
        </w:rPr>
      </w:pPr>
      <w:r>
        <w:rPr>
          <w:color w:val="000000" w:themeColor="text1"/>
        </w:rPr>
        <w:t xml:space="preserve">På fritiden </w:t>
      </w:r>
      <w:r w:rsidR="00AF7356">
        <w:rPr>
          <w:color w:val="000000" w:themeColor="text1"/>
        </w:rPr>
        <w:t>är det familjen som är viktigast med</w:t>
      </w:r>
      <w:r>
        <w:rPr>
          <w:color w:val="000000" w:themeColor="text1"/>
        </w:rPr>
        <w:t xml:space="preserve"> sambo</w:t>
      </w:r>
      <w:r w:rsidR="00004C9C">
        <w:rPr>
          <w:color w:val="000000" w:themeColor="text1"/>
        </w:rPr>
        <w:t>n</w:t>
      </w:r>
      <w:r>
        <w:rPr>
          <w:color w:val="000000" w:themeColor="text1"/>
        </w:rPr>
        <w:t xml:space="preserve"> Lina och deras</w:t>
      </w:r>
      <w:r w:rsidR="00AF7356">
        <w:rPr>
          <w:color w:val="000000" w:themeColor="text1"/>
        </w:rPr>
        <w:t xml:space="preserve"> fyra barn Zelda (född 2007), Zimon (född 2008), Zid (född 2012</w:t>
      </w:r>
      <w:r>
        <w:rPr>
          <w:color w:val="000000" w:themeColor="text1"/>
        </w:rPr>
        <w:t>)</w:t>
      </w:r>
      <w:r w:rsidR="00AF7356">
        <w:rPr>
          <w:color w:val="000000" w:themeColor="text1"/>
        </w:rPr>
        <w:t xml:space="preserve"> och Zoe (född 2014)</w:t>
      </w:r>
      <w:r>
        <w:rPr>
          <w:color w:val="000000" w:themeColor="text1"/>
        </w:rPr>
        <w:t>. Tidigare har han</w:t>
      </w:r>
      <w:r w:rsidR="00CF1872" w:rsidRPr="00DF2FC8">
        <w:rPr>
          <w:color w:val="000000" w:themeColor="text1"/>
        </w:rPr>
        <w:t xml:space="preserve"> tävlat i ballongflygning i SM, EM och VM som navi</w:t>
      </w:r>
      <w:r w:rsidR="00AF7356">
        <w:rPr>
          <w:color w:val="000000" w:themeColor="text1"/>
        </w:rPr>
        <w:t>gatör.</w:t>
      </w:r>
    </w:p>
    <w:p w14:paraId="18265689" w14:textId="77777777" w:rsidR="00E556E4" w:rsidRPr="00DF2FC8" w:rsidRDefault="00E556E4">
      <w:pPr>
        <w:rPr>
          <w:color w:val="000000" w:themeColor="text1"/>
        </w:rPr>
      </w:pPr>
    </w:p>
    <w:sectPr w:rsidR="00E556E4" w:rsidRPr="00DF2FC8" w:rsidSect="00D5417B">
      <w:headerReference w:type="default" r:id="rId10"/>
      <w:footerReference w:type="default" r:id="rId11"/>
      <w:pgSz w:w="12240" w:h="15840"/>
      <w:pgMar w:top="1417" w:right="1417" w:bottom="1417" w:left="1417"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180F4E" w14:textId="77777777" w:rsidR="00032EBA" w:rsidRDefault="00032EBA" w:rsidP="00D52F84">
      <w:r>
        <w:separator/>
      </w:r>
    </w:p>
  </w:endnote>
  <w:endnote w:type="continuationSeparator" w:id="0">
    <w:p w14:paraId="291256D5" w14:textId="77777777" w:rsidR="00032EBA" w:rsidRDefault="00032EBA" w:rsidP="00D52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Verdana">
    <w:panose1 w:val="00000000000000000000"/>
    <w:charset w:val="4D"/>
    <w:family w:val="roman"/>
    <w:notTrueType/>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6961C0" w14:textId="77777777" w:rsidR="00032EBA" w:rsidRPr="00014D30" w:rsidRDefault="00032EBA" w:rsidP="00D52F84">
    <w:pPr>
      <w:pStyle w:val="Sidfot"/>
      <w:jc w:val="center"/>
      <w:rPr>
        <w:sz w:val="16"/>
        <w:szCs w:val="16"/>
      </w:rPr>
    </w:pPr>
    <w:r>
      <w:rPr>
        <w:sz w:val="16"/>
        <w:szCs w:val="16"/>
      </w:rPr>
      <w:t>B</w:t>
    </w:r>
    <w:r w:rsidRPr="00014D30">
      <w:rPr>
        <w:sz w:val="16"/>
        <w:szCs w:val="16"/>
      </w:rPr>
      <w:t>iolit AB, Sveavägen 62, 111 34 Stockholm</w:t>
    </w:r>
  </w:p>
  <w:p w14:paraId="0BD7E249" w14:textId="77777777" w:rsidR="00032EBA" w:rsidRDefault="00343675" w:rsidP="00D52F84">
    <w:pPr>
      <w:pStyle w:val="Sidfot"/>
      <w:jc w:val="center"/>
    </w:pPr>
    <w:hyperlink r:id="rId1" w:history="1">
      <w:r w:rsidR="00032EBA" w:rsidRPr="00014D30">
        <w:rPr>
          <w:sz w:val="16"/>
          <w:szCs w:val="16"/>
        </w:rPr>
        <w:t>www.biolit.se</w:t>
      </w:r>
    </w:hyperlink>
    <w:r w:rsidR="00032EBA" w:rsidRPr="00014D30">
      <w:rPr>
        <w:sz w:val="16"/>
        <w:szCs w:val="16"/>
      </w:rPr>
      <w:t>, org.nr. 556752-3518</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1D29652" w14:textId="77777777" w:rsidR="00032EBA" w:rsidRDefault="00032EBA" w:rsidP="00D52F84">
      <w:r>
        <w:separator/>
      </w:r>
    </w:p>
  </w:footnote>
  <w:footnote w:type="continuationSeparator" w:id="0">
    <w:p w14:paraId="0B52BFEB" w14:textId="77777777" w:rsidR="00032EBA" w:rsidRDefault="00032EBA" w:rsidP="00D52F84">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Tabellrutnt"/>
      <w:tblW w:w="99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11"/>
      <w:gridCol w:w="4746"/>
    </w:tblGrid>
    <w:tr w:rsidR="00032EBA" w:rsidRPr="00C16F08" w14:paraId="5EBB4C22" w14:textId="77777777" w:rsidTr="00907785">
      <w:trPr>
        <w:trHeight w:val="858"/>
      </w:trPr>
      <w:tc>
        <w:tcPr>
          <w:tcW w:w="5211" w:type="dxa"/>
          <w:vAlign w:val="bottom"/>
        </w:tcPr>
        <w:p w14:paraId="0DA1F4D3" w14:textId="77777777" w:rsidR="00032EBA" w:rsidRDefault="00032EBA" w:rsidP="00907785">
          <w:pPr>
            <w:pStyle w:val="Sidhuvud"/>
            <w:tabs>
              <w:tab w:val="left" w:pos="6663"/>
            </w:tabs>
          </w:pPr>
          <w:r>
            <w:rPr>
              <w:noProof/>
            </w:rPr>
            <w:drawing>
              <wp:inline distT="0" distB="0" distL="0" distR="0" wp14:anchorId="14D7520A" wp14:editId="2372F6E4">
                <wp:extent cx="1121963" cy="493908"/>
                <wp:effectExtent l="0" t="0" r="0" b="0"/>
                <wp:docPr id="1"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it logo.png"/>
                        <pic:cNvPicPr/>
                      </pic:nvPicPr>
                      <pic:blipFill>
                        <a:blip r:embed="rId1">
                          <a:extLst>
                            <a:ext uri="{28A0092B-C50C-407E-A947-70E740481C1C}">
                              <a14:useLocalDpi xmlns:a14="http://schemas.microsoft.com/office/drawing/2010/main" val="0"/>
                            </a:ext>
                          </a:extLst>
                        </a:blip>
                        <a:stretch>
                          <a:fillRect/>
                        </a:stretch>
                      </pic:blipFill>
                      <pic:spPr>
                        <a:xfrm>
                          <a:off x="0" y="0"/>
                          <a:ext cx="1121963" cy="493908"/>
                        </a:xfrm>
                        <a:prstGeom prst="rect">
                          <a:avLst/>
                        </a:prstGeom>
                      </pic:spPr>
                    </pic:pic>
                  </a:graphicData>
                </a:graphic>
              </wp:inline>
            </w:drawing>
          </w:r>
          <w:r>
            <w:rPr>
              <w:noProof/>
            </w:rPr>
            <w:t xml:space="preserve"> </w:t>
          </w:r>
        </w:p>
      </w:tc>
      <w:tc>
        <w:tcPr>
          <w:tcW w:w="4746" w:type="dxa"/>
        </w:tcPr>
        <w:p w14:paraId="1939F010" w14:textId="02DC5F6E" w:rsidR="00032EBA" w:rsidRPr="00C16F08" w:rsidRDefault="00032EBA" w:rsidP="0033216D">
          <w:pPr>
            <w:pStyle w:val="Sidhuvud"/>
            <w:tabs>
              <w:tab w:val="left" w:pos="6663"/>
            </w:tabs>
            <w:ind w:left="2302"/>
            <w:rPr>
              <w:sz w:val="16"/>
              <w:szCs w:val="16"/>
            </w:rPr>
          </w:pPr>
          <w:r w:rsidRPr="00C16F08">
            <w:rPr>
              <w:sz w:val="16"/>
              <w:szCs w:val="16"/>
            </w:rPr>
            <w:t>Kontaktperson:</w:t>
          </w:r>
          <w:r w:rsidRPr="00C16F08">
            <w:rPr>
              <w:sz w:val="16"/>
              <w:szCs w:val="16"/>
            </w:rPr>
            <w:br/>
            <w:t>Hans Markebrant</w:t>
          </w:r>
          <w:r w:rsidRPr="00C16F08">
            <w:rPr>
              <w:sz w:val="16"/>
              <w:szCs w:val="16"/>
            </w:rPr>
            <w:br/>
            <w:t>Mobil: 070-91 05</w:t>
          </w:r>
          <w:r>
            <w:rPr>
              <w:sz w:val="16"/>
              <w:szCs w:val="16"/>
            </w:rPr>
            <w:t xml:space="preserve"> </w:t>
          </w:r>
          <w:r w:rsidRPr="00C16F08">
            <w:rPr>
              <w:sz w:val="16"/>
              <w:szCs w:val="16"/>
            </w:rPr>
            <w:t>182</w:t>
          </w:r>
          <w:r w:rsidRPr="00C16F08">
            <w:rPr>
              <w:sz w:val="16"/>
              <w:szCs w:val="16"/>
            </w:rPr>
            <w:br/>
          </w:r>
          <w:hyperlink r:id="rId2" w:history="1">
            <w:r w:rsidRPr="00A779C7">
              <w:rPr>
                <w:rStyle w:val="Hyperlnk"/>
                <w:rFonts w:asciiTheme="minorHAnsi" w:hAnsiTheme="minorHAnsi"/>
                <w:szCs w:val="16"/>
              </w:rPr>
              <w:t>hans.markebrant@biolit.se</w:t>
            </w:r>
          </w:hyperlink>
          <w:r w:rsidRPr="00C16F08">
            <w:rPr>
              <w:sz w:val="16"/>
              <w:szCs w:val="16"/>
            </w:rPr>
            <w:t xml:space="preserve">  </w:t>
          </w:r>
        </w:p>
      </w:tc>
    </w:tr>
  </w:tbl>
  <w:p w14:paraId="5264A8A4" w14:textId="77777777" w:rsidR="00032EBA" w:rsidRDefault="00032EBA">
    <w:pPr>
      <w:pStyle w:val="Sidhuvud"/>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AA32BB24">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D9FC16FA">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CE4738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6D3E3EAE">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2006E4A8">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B94E976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23BC63C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A704EE94">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5C44199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1">
    <w:nsid w:val="00000002"/>
    <w:multiLevelType w:val="hybridMultilevel"/>
    <w:tmpl w:val="00000002"/>
    <w:lvl w:ilvl="0" w:tplc="6A84B726">
      <w:start w:val="1"/>
      <w:numFmt w:val="bullet"/>
      <w:lvlText w:val="●"/>
      <w:lvlJc w:val="left"/>
      <w:pPr>
        <w:tabs>
          <w:tab w:val="num" w:pos="-2923"/>
        </w:tabs>
        <w:ind w:left="-2563" w:hanging="360"/>
      </w:pPr>
      <w:rPr>
        <w:rFonts w:ascii="Arial" w:eastAsia="Arial" w:hAnsi="Arial" w:cs="Arial"/>
        <w:b w:val="0"/>
        <w:bCs w:val="0"/>
        <w:i w:val="0"/>
        <w:iCs w:val="0"/>
        <w:strike w:val="0"/>
        <w:color w:val="000000"/>
        <w:sz w:val="22"/>
        <w:szCs w:val="22"/>
        <w:u w:val="none"/>
      </w:rPr>
    </w:lvl>
    <w:lvl w:ilvl="1" w:tplc="BED6A9F6">
      <w:start w:val="1"/>
      <w:numFmt w:val="bullet"/>
      <w:lvlText w:val="○"/>
      <w:lvlJc w:val="left"/>
      <w:pPr>
        <w:tabs>
          <w:tab w:val="num" w:pos="-2203"/>
        </w:tabs>
        <w:ind w:left="-1843" w:hanging="360"/>
      </w:pPr>
      <w:rPr>
        <w:rFonts w:ascii="Arial" w:eastAsia="Arial" w:hAnsi="Arial" w:cs="Arial"/>
        <w:b w:val="0"/>
        <w:bCs w:val="0"/>
        <w:i w:val="0"/>
        <w:iCs w:val="0"/>
        <w:strike w:val="0"/>
        <w:color w:val="000000"/>
        <w:sz w:val="22"/>
        <w:szCs w:val="22"/>
        <w:u w:val="none"/>
      </w:rPr>
    </w:lvl>
    <w:lvl w:ilvl="2" w:tplc="D8A4AA48">
      <w:start w:val="1"/>
      <w:numFmt w:val="bullet"/>
      <w:lvlText w:val="■"/>
      <w:lvlJc w:val="right"/>
      <w:pPr>
        <w:tabs>
          <w:tab w:val="num" w:pos="-1303"/>
        </w:tabs>
        <w:ind w:left="-1123" w:hanging="180"/>
      </w:pPr>
      <w:rPr>
        <w:rFonts w:ascii="Arial" w:eastAsia="Arial" w:hAnsi="Arial" w:cs="Arial"/>
        <w:b w:val="0"/>
        <w:bCs w:val="0"/>
        <w:i w:val="0"/>
        <w:iCs w:val="0"/>
        <w:strike w:val="0"/>
        <w:color w:val="000000"/>
        <w:sz w:val="22"/>
        <w:szCs w:val="22"/>
        <w:u w:val="none"/>
      </w:rPr>
    </w:lvl>
    <w:lvl w:ilvl="3" w:tplc="35E617B6">
      <w:start w:val="1"/>
      <w:numFmt w:val="bullet"/>
      <w:lvlText w:val="●"/>
      <w:lvlJc w:val="left"/>
      <w:pPr>
        <w:tabs>
          <w:tab w:val="num" w:pos="-763"/>
        </w:tabs>
        <w:ind w:left="-403" w:hanging="360"/>
      </w:pPr>
      <w:rPr>
        <w:rFonts w:ascii="Arial" w:eastAsia="Arial" w:hAnsi="Arial" w:cs="Arial"/>
        <w:b w:val="0"/>
        <w:bCs w:val="0"/>
        <w:i w:val="0"/>
        <w:iCs w:val="0"/>
        <w:strike w:val="0"/>
        <w:color w:val="000000"/>
        <w:sz w:val="22"/>
        <w:szCs w:val="22"/>
        <w:u w:val="none"/>
      </w:rPr>
    </w:lvl>
    <w:lvl w:ilvl="4" w:tplc="FE14DBE4">
      <w:start w:val="1"/>
      <w:numFmt w:val="bullet"/>
      <w:lvlText w:val="○"/>
      <w:lvlJc w:val="left"/>
      <w:pPr>
        <w:tabs>
          <w:tab w:val="num" w:pos="-43"/>
        </w:tabs>
        <w:ind w:left="317" w:hanging="360"/>
      </w:pPr>
      <w:rPr>
        <w:rFonts w:ascii="Arial" w:eastAsia="Arial" w:hAnsi="Arial" w:cs="Arial"/>
        <w:b w:val="0"/>
        <w:bCs w:val="0"/>
        <w:i w:val="0"/>
        <w:iCs w:val="0"/>
        <w:strike w:val="0"/>
        <w:color w:val="000000"/>
        <w:sz w:val="22"/>
        <w:szCs w:val="22"/>
        <w:u w:val="none"/>
      </w:rPr>
    </w:lvl>
    <w:lvl w:ilvl="5" w:tplc="439C0F04">
      <w:start w:val="1"/>
      <w:numFmt w:val="bullet"/>
      <w:lvlText w:val="■"/>
      <w:lvlJc w:val="right"/>
      <w:pPr>
        <w:tabs>
          <w:tab w:val="num" w:pos="857"/>
        </w:tabs>
        <w:ind w:left="1037" w:hanging="180"/>
      </w:pPr>
      <w:rPr>
        <w:rFonts w:ascii="Arial" w:eastAsia="Arial" w:hAnsi="Arial" w:cs="Arial"/>
        <w:b w:val="0"/>
        <w:bCs w:val="0"/>
        <w:i w:val="0"/>
        <w:iCs w:val="0"/>
        <w:strike w:val="0"/>
        <w:color w:val="000000"/>
        <w:sz w:val="22"/>
        <w:szCs w:val="22"/>
        <w:u w:val="none"/>
      </w:rPr>
    </w:lvl>
    <w:lvl w:ilvl="6" w:tplc="54280D8A">
      <w:start w:val="1"/>
      <w:numFmt w:val="bullet"/>
      <w:lvlText w:val="●"/>
      <w:lvlJc w:val="left"/>
      <w:pPr>
        <w:tabs>
          <w:tab w:val="num" w:pos="1397"/>
        </w:tabs>
        <w:ind w:left="1757" w:hanging="360"/>
      </w:pPr>
      <w:rPr>
        <w:rFonts w:ascii="Arial" w:eastAsia="Arial" w:hAnsi="Arial" w:cs="Arial"/>
        <w:b w:val="0"/>
        <w:bCs w:val="0"/>
        <w:i w:val="0"/>
        <w:iCs w:val="0"/>
        <w:strike w:val="0"/>
        <w:color w:val="000000"/>
        <w:sz w:val="22"/>
        <w:szCs w:val="22"/>
        <w:u w:val="none"/>
      </w:rPr>
    </w:lvl>
    <w:lvl w:ilvl="7" w:tplc="CFE4E8C8">
      <w:start w:val="1"/>
      <w:numFmt w:val="bullet"/>
      <w:lvlText w:val="○"/>
      <w:lvlJc w:val="left"/>
      <w:pPr>
        <w:tabs>
          <w:tab w:val="num" w:pos="2117"/>
        </w:tabs>
        <w:ind w:left="2477" w:hanging="360"/>
      </w:pPr>
      <w:rPr>
        <w:rFonts w:ascii="Arial" w:eastAsia="Arial" w:hAnsi="Arial" w:cs="Arial"/>
        <w:b w:val="0"/>
        <w:bCs w:val="0"/>
        <w:i w:val="0"/>
        <w:iCs w:val="0"/>
        <w:strike w:val="0"/>
        <w:color w:val="000000"/>
        <w:sz w:val="22"/>
        <w:szCs w:val="22"/>
        <w:u w:val="none"/>
      </w:rPr>
    </w:lvl>
    <w:lvl w:ilvl="8" w:tplc="FB1E3866">
      <w:start w:val="1"/>
      <w:numFmt w:val="bullet"/>
      <w:lvlText w:val="■"/>
      <w:lvlJc w:val="right"/>
      <w:pPr>
        <w:tabs>
          <w:tab w:val="num" w:pos="3017"/>
        </w:tabs>
        <w:ind w:left="3197" w:hanging="180"/>
      </w:pPr>
      <w:rPr>
        <w:rFonts w:ascii="Arial" w:eastAsia="Arial" w:hAnsi="Arial" w:cs="Arial"/>
        <w:b w:val="0"/>
        <w:bCs w:val="0"/>
        <w:i w:val="0"/>
        <w:iCs w:val="0"/>
        <w:strike w:val="0"/>
        <w:color w:val="000000"/>
        <w:sz w:val="22"/>
        <w:szCs w:val="22"/>
        <w:u w:val="none"/>
      </w:rPr>
    </w:lvl>
  </w:abstractNum>
  <w:abstractNum w:abstractNumId="2">
    <w:nsid w:val="00000003"/>
    <w:multiLevelType w:val="hybridMultilevel"/>
    <w:tmpl w:val="00000003"/>
    <w:lvl w:ilvl="0" w:tplc="3C9454DA">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9B941EA4">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FA5074AA">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40E4F79C">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ABB48B9E">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8D267E32">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AE7E8D62">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6DC20586">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354C130C">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3">
    <w:nsid w:val="00000004"/>
    <w:multiLevelType w:val="hybridMultilevel"/>
    <w:tmpl w:val="00000004"/>
    <w:lvl w:ilvl="0" w:tplc="C1A8E3CE">
      <w:start w:val="1"/>
      <w:numFmt w:val="bullet"/>
      <w:lvlText w:val="●"/>
      <w:lvlJc w:val="left"/>
      <w:pPr>
        <w:tabs>
          <w:tab w:val="num" w:pos="360"/>
        </w:tabs>
        <w:ind w:left="720" w:hanging="360"/>
      </w:pPr>
      <w:rPr>
        <w:rFonts w:ascii="Arial" w:eastAsia="Arial" w:hAnsi="Arial" w:cs="Arial"/>
        <w:b w:val="0"/>
        <w:bCs w:val="0"/>
        <w:i w:val="0"/>
        <w:iCs w:val="0"/>
        <w:strike w:val="0"/>
        <w:color w:val="000000"/>
        <w:sz w:val="22"/>
        <w:szCs w:val="22"/>
        <w:u w:val="none"/>
      </w:rPr>
    </w:lvl>
    <w:lvl w:ilvl="1" w:tplc="0B96F22E">
      <w:start w:val="1"/>
      <w:numFmt w:val="bullet"/>
      <w:lvlText w:val="○"/>
      <w:lvlJc w:val="left"/>
      <w:pPr>
        <w:tabs>
          <w:tab w:val="num" w:pos="1080"/>
        </w:tabs>
        <w:ind w:left="1440" w:hanging="360"/>
      </w:pPr>
      <w:rPr>
        <w:rFonts w:ascii="Arial" w:eastAsia="Arial" w:hAnsi="Arial" w:cs="Arial"/>
        <w:b w:val="0"/>
        <w:bCs w:val="0"/>
        <w:i w:val="0"/>
        <w:iCs w:val="0"/>
        <w:strike w:val="0"/>
        <w:color w:val="000000"/>
        <w:sz w:val="22"/>
        <w:szCs w:val="22"/>
        <w:u w:val="none"/>
      </w:rPr>
    </w:lvl>
    <w:lvl w:ilvl="2" w:tplc="7DD85C16">
      <w:start w:val="1"/>
      <w:numFmt w:val="bullet"/>
      <w:lvlText w:val="■"/>
      <w:lvlJc w:val="right"/>
      <w:pPr>
        <w:tabs>
          <w:tab w:val="num" w:pos="1980"/>
        </w:tabs>
        <w:ind w:left="2160" w:hanging="180"/>
      </w:pPr>
      <w:rPr>
        <w:rFonts w:ascii="Arial" w:eastAsia="Arial" w:hAnsi="Arial" w:cs="Arial"/>
        <w:b w:val="0"/>
        <w:bCs w:val="0"/>
        <w:i w:val="0"/>
        <w:iCs w:val="0"/>
        <w:strike w:val="0"/>
        <w:color w:val="000000"/>
        <w:sz w:val="22"/>
        <w:szCs w:val="22"/>
        <w:u w:val="none"/>
      </w:rPr>
    </w:lvl>
    <w:lvl w:ilvl="3" w:tplc="3A4243B8">
      <w:start w:val="1"/>
      <w:numFmt w:val="bullet"/>
      <w:lvlText w:val="●"/>
      <w:lvlJc w:val="left"/>
      <w:pPr>
        <w:tabs>
          <w:tab w:val="num" w:pos="2520"/>
        </w:tabs>
        <w:ind w:left="2880" w:hanging="360"/>
      </w:pPr>
      <w:rPr>
        <w:rFonts w:ascii="Arial" w:eastAsia="Arial" w:hAnsi="Arial" w:cs="Arial"/>
        <w:b w:val="0"/>
        <w:bCs w:val="0"/>
        <w:i w:val="0"/>
        <w:iCs w:val="0"/>
        <w:strike w:val="0"/>
        <w:color w:val="000000"/>
        <w:sz w:val="22"/>
        <w:szCs w:val="22"/>
        <w:u w:val="none"/>
      </w:rPr>
    </w:lvl>
    <w:lvl w:ilvl="4" w:tplc="4496BEDC">
      <w:start w:val="1"/>
      <w:numFmt w:val="bullet"/>
      <w:lvlText w:val="○"/>
      <w:lvlJc w:val="left"/>
      <w:pPr>
        <w:tabs>
          <w:tab w:val="num" w:pos="3240"/>
        </w:tabs>
        <w:ind w:left="3600" w:hanging="360"/>
      </w:pPr>
      <w:rPr>
        <w:rFonts w:ascii="Arial" w:eastAsia="Arial" w:hAnsi="Arial" w:cs="Arial"/>
        <w:b w:val="0"/>
        <w:bCs w:val="0"/>
        <w:i w:val="0"/>
        <w:iCs w:val="0"/>
        <w:strike w:val="0"/>
        <w:color w:val="000000"/>
        <w:sz w:val="22"/>
        <w:szCs w:val="22"/>
        <w:u w:val="none"/>
      </w:rPr>
    </w:lvl>
    <w:lvl w:ilvl="5" w:tplc="AA1A1B70">
      <w:start w:val="1"/>
      <w:numFmt w:val="bullet"/>
      <w:lvlText w:val="■"/>
      <w:lvlJc w:val="right"/>
      <w:pPr>
        <w:tabs>
          <w:tab w:val="num" w:pos="4140"/>
        </w:tabs>
        <w:ind w:left="4320" w:hanging="180"/>
      </w:pPr>
      <w:rPr>
        <w:rFonts w:ascii="Arial" w:eastAsia="Arial" w:hAnsi="Arial" w:cs="Arial"/>
        <w:b w:val="0"/>
        <w:bCs w:val="0"/>
        <w:i w:val="0"/>
        <w:iCs w:val="0"/>
        <w:strike w:val="0"/>
        <w:color w:val="000000"/>
        <w:sz w:val="22"/>
        <w:szCs w:val="22"/>
        <w:u w:val="none"/>
      </w:rPr>
    </w:lvl>
    <w:lvl w:ilvl="6" w:tplc="D9788E1C">
      <w:start w:val="1"/>
      <w:numFmt w:val="bullet"/>
      <w:lvlText w:val="●"/>
      <w:lvlJc w:val="left"/>
      <w:pPr>
        <w:tabs>
          <w:tab w:val="num" w:pos="4680"/>
        </w:tabs>
        <w:ind w:left="5040" w:hanging="360"/>
      </w:pPr>
      <w:rPr>
        <w:rFonts w:ascii="Arial" w:eastAsia="Arial" w:hAnsi="Arial" w:cs="Arial"/>
        <w:b w:val="0"/>
        <w:bCs w:val="0"/>
        <w:i w:val="0"/>
        <w:iCs w:val="0"/>
        <w:strike w:val="0"/>
        <w:color w:val="000000"/>
        <w:sz w:val="22"/>
        <w:szCs w:val="22"/>
        <w:u w:val="none"/>
      </w:rPr>
    </w:lvl>
    <w:lvl w:ilvl="7" w:tplc="2AAA1370">
      <w:start w:val="1"/>
      <w:numFmt w:val="bullet"/>
      <w:lvlText w:val="○"/>
      <w:lvlJc w:val="left"/>
      <w:pPr>
        <w:tabs>
          <w:tab w:val="num" w:pos="5400"/>
        </w:tabs>
        <w:ind w:left="5760" w:hanging="360"/>
      </w:pPr>
      <w:rPr>
        <w:rFonts w:ascii="Arial" w:eastAsia="Arial" w:hAnsi="Arial" w:cs="Arial"/>
        <w:b w:val="0"/>
        <w:bCs w:val="0"/>
        <w:i w:val="0"/>
        <w:iCs w:val="0"/>
        <w:strike w:val="0"/>
        <w:color w:val="000000"/>
        <w:sz w:val="22"/>
        <w:szCs w:val="22"/>
        <w:u w:val="none"/>
      </w:rPr>
    </w:lvl>
    <w:lvl w:ilvl="8" w:tplc="1F7C3D1A">
      <w:start w:val="1"/>
      <w:numFmt w:val="bullet"/>
      <w:lvlText w:val="■"/>
      <w:lvlJc w:val="right"/>
      <w:pPr>
        <w:tabs>
          <w:tab w:val="num" w:pos="6300"/>
        </w:tabs>
        <w:ind w:left="6480" w:hanging="180"/>
      </w:pPr>
      <w:rPr>
        <w:rFonts w:ascii="Arial" w:eastAsia="Arial" w:hAnsi="Arial" w:cs="Arial"/>
        <w:b w:val="0"/>
        <w:bCs w:val="0"/>
        <w:i w:val="0"/>
        <w:iCs w:val="0"/>
        <w:strike w:val="0"/>
        <w:color w:val="000000"/>
        <w:sz w:val="22"/>
        <w:szCs w:val="22"/>
        <w:u w:val="none"/>
      </w:rPr>
    </w:lvl>
  </w:abstractNum>
  <w:abstractNum w:abstractNumId="4">
    <w:nsid w:val="0EF61E9E"/>
    <w:multiLevelType w:val="hybridMultilevel"/>
    <w:tmpl w:val="9E8E34E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360B092C"/>
    <w:multiLevelType w:val="hybridMultilevel"/>
    <w:tmpl w:val="36247E74"/>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50520E42"/>
    <w:multiLevelType w:val="hybridMultilevel"/>
    <w:tmpl w:val="58B21ED2"/>
    <w:lvl w:ilvl="0" w:tplc="AA32BB24">
      <w:start w:val="1"/>
      <w:numFmt w:val="bullet"/>
      <w:lvlText w:val="●"/>
      <w:lvlJc w:val="left"/>
      <w:pPr>
        <w:ind w:left="720" w:hanging="360"/>
      </w:pPr>
      <w:rPr>
        <w:rFonts w:ascii="Arial" w:eastAsia="Arial" w:hAnsi="Arial" w:cs="Arial" w:hint="default"/>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7">
    <w:nsid w:val="52C22A24"/>
    <w:multiLevelType w:val="hybridMultilevel"/>
    <w:tmpl w:val="B134CB10"/>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53DA18C7"/>
    <w:multiLevelType w:val="hybridMultilevel"/>
    <w:tmpl w:val="8E0A83C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67BB4191"/>
    <w:multiLevelType w:val="hybridMultilevel"/>
    <w:tmpl w:val="11AEBA98"/>
    <w:lvl w:ilvl="0" w:tplc="AA32BB24">
      <w:start w:val="1"/>
      <w:numFmt w:val="bullet"/>
      <w:lvlText w:val="●"/>
      <w:lvlJc w:val="left"/>
      <w:pPr>
        <w:ind w:left="720" w:hanging="360"/>
      </w:pPr>
      <w:rPr>
        <w:rFonts w:ascii="Arial" w:eastAsia="Arial" w:hAnsi="Arial" w:cs="Arial"/>
        <w:b w:val="0"/>
        <w:bCs w:val="0"/>
        <w:i w:val="0"/>
        <w:iCs w:val="0"/>
        <w:strike w:val="0"/>
        <w:color w:val="000000"/>
        <w:sz w:val="22"/>
        <w:szCs w:val="22"/>
        <w:u w:val="none"/>
      </w:rPr>
    </w:lvl>
    <w:lvl w:ilvl="1" w:tplc="041D0003" w:tentative="1">
      <w:start w:val="1"/>
      <w:numFmt w:val="bullet"/>
      <w:lvlText w:val="o"/>
      <w:lvlJc w:val="left"/>
      <w:pPr>
        <w:ind w:left="1440" w:hanging="360"/>
      </w:pPr>
      <w:rPr>
        <w:rFonts w:ascii="Courier New" w:hAnsi="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hint="default"/>
      </w:rPr>
    </w:lvl>
    <w:lvl w:ilvl="8" w:tplc="041D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8"/>
  </w:num>
  <w:num w:numId="6">
    <w:abstractNumId w:val="6"/>
  </w:num>
  <w:num w:numId="7">
    <w:abstractNumId w:val="4"/>
  </w:num>
  <w:num w:numId="8">
    <w:abstractNumId w:val="9"/>
  </w:num>
  <w:num w:numId="9">
    <w:abstractNumId w:val="5"/>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1304"/>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417B"/>
    <w:rsid w:val="00004C9C"/>
    <w:rsid w:val="00032EBA"/>
    <w:rsid w:val="0003331F"/>
    <w:rsid w:val="00035E4E"/>
    <w:rsid w:val="000407F3"/>
    <w:rsid w:val="00065E2C"/>
    <w:rsid w:val="00077027"/>
    <w:rsid w:val="000D3B10"/>
    <w:rsid w:val="000F132E"/>
    <w:rsid w:val="000F7EDA"/>
    <w:rsid w:val="00126C0E"/>
    <w:rsid w:val="001303FC"/>
    <w:rsid w:val="00144A64"/>
    <w:rsid w:val="0015662B"/>
    <w:rsid w:val="0017354A"/>
    <w:rsid w:val="001856A4"/>
    <w:rsid w:val="00191B8F"/>
    <w:rsid w:val="00197DD5"/>
    <w:rsid w:val="001A76CD"/>
    <w:rsid w:val="001B7A7C"/>
    <w:rsid w:val="001C6A4A"/>
    <w:rsid w:val="001D6FDE"/>
    <w:rsid w:val="001D7D55"/>
    <w:rsid w:val="001E16C5"/>
    <w:rsid w:val="001F7824"/>
    <w:rsid w:val="00200B72"/>
    <w:rsid w:val="00214D15"/>
    <w:rsid w:val="002151A3"/>
    <w:rsid w:val="00224039"/>
    <w:rsid w:val="00225CCA"/>
    <w:rsid w:val="00243002"/>
    <w:rsid w:val="002444C2"/>
    <w:rsid w:val="0025083C"/>
    <w:rsid w:val="002705E9"/>
    <w:rsid w:val="002B272C"/>
    <w:rsid w:val="002D445C"/>
    <w:rsid w:val="002F2785"/>
    <w:rsid w:val="002F2C06"/>
    <w:rsid w:val="002F3DD4"/>
    <w:rsid w:val="00300678"/>
    <w:rsid w:val="0030164E"/>
    <w:rsid w:val="003201BB"/>
    <w:rsid w:val="00324613"/>
    <w:rsid w:val="0032610B"/>
    <w:rsid w:val="0033216D"/>
    <w:rsid w:val="0033574B"/>
    <w:rsid w:val="00343675"/>
    <w:rsid w:val="0034634D"/>
    <w:rsid w:val="00347658"/>
    <w:rsid w:val="00356968"/>
    <w:rsid w:val="00365F2D"/>
    <w:rsid w:val="00397212"/>
    <w:rsid w:val="003B5935"/>
    <w:rsid w:val="003C77EE"/>
    <w:rsid w:val="003F4857"/>
    <w:rsid w:val="00403070"/>
    <w:rsid w:val="00414879"/>
    <w:rsid w:val="00432E85"/>
    <w:rsid w:val="00493934"/>
    <w:rsid w:val="004C6D75"/>
    <w:rsid w:val="004E200A"/>
    <w:rsid w:val="004E6FB2"/>
    <w:rsid w:val="0050468E"/>
    <w:rsid w:val="005225C2"/>
    <w:rsid w:val="00523FD2"/>
    <w:rsid w:val="00527A97"/>
    <w:rsid w:val="0053151D"/>
    <w:rsid w:val="00546F66"/>
    <w:rsid w:val="005623DF"/>
    <w:rsid w:val="005B5ACD"/>
    <w:rsid w:val="005D73E0"/>
    <w:rsid w:val="005E68A1"/>
    <w:rsid w:val="005F3C2D"/>
    <w:rsid w:val="005F6894"/>
    <w:rsid w:val="00626DE4"/>
    <w:rsid w:val="00643445"/>
    <w:rsid w:val="00646D6F"/>
    <w:rsid w:val="0066292E"/>
    <w:rsid w:val="00694360"/>
    <w:rsid w:val="006A5665"/>
    <w:rsid w:val="006B4D3E"/>
    <w:rsid w:val="006E34DD"/>
    <w:rsid w:val="0071132F"/>
    <w:rsid w:val="00722980"/>
    <w:rsid w:val="00725836"/>
    <w:rsid w:val="007451C6"/>
    <w:rsid w:val="007700BA"/>
    <w:rsid w:val="007722E0"/>
    <w:rsid w:val="007729DA"/>
    <w:rsid w:val="00783A9A"/>
    <w:rsid w:val="007B6284"/>
    <w:rsid w:val="007C7F63"/>
    <w:rsid w:val="007E1771"/>
    <w:rsid w:val="007F7C26"/>
    <w:rsid w:val="00801AC5"/>
    <w:rsid w:val="0081570D"/>
    <w:rsid w:val="00837B8E"/>
    <w:rsid w:val="00846E8F"/>
    <w:rsid w:val="008860F7"/>
    <w:rsid w:val="00891AE9"/>
    <w:rsid w:val="008934C7"/>
    <w:rsid w:val="00897E2A"/>
    <w:rsid w:val="008C4934"/>
    <w:rsid w:val="008C6671"/>
    <w:rsid w:val="008D028A"/>
    <w:rsid w:val="008E5E30"/>
    <w:rsid w:val="008F0308"/>
    <w:rsid w:val="008F6798"/>
    <w:rsid w:val="008F71DB"/>
    <w:rsid w:val="00900FC6"/>
    <w:rsid w:val="00907785"/>
    <w:rsid w:val="00922C34"/>
    <w:rsid w:val="00927ECB"/>
    <w:rsid w:val="00934F99"/>
    <w:rsid w:val="00950F1F"/>
    <w:rsid w:val="009558D1"/>
    <w:rsid w:val="00965897"/>
    <w:rsid w:val="00966DF9"/>
    <w:rsid w:val="0097024D"/>
    <w:rsid w:val="00972E43"/>
    <w:rsid w:val="00982C1B"/>
    <w:rsid w:val="0099266E"/>
    <w:rsid w:val="00992DAE"/>
    <w:rsid w:val="009A0587"/>
    <w:rsid w:val="009A32A0"/>
    <w:rsid w:val="009A6CA1"/>
    <w:rsid w:val="009A74E6"/>
    <w:rsid w:val="009C21BD"/>
    <w:rsid w:val="009C6DE8"/>
    <w:rsid w:val="009F0C19"/>
    <w:rsid w:val="009F5BC4"/>
    <w:rsid w:val="00A15AB6"/>
    <w:rsid w:val="00A26B6B"/>
    <w:rsid w:val="00AA051C"/>
    <w:rsid w:val="00AB01CA"/>
    <w:rsid w:val="00AB45B2"/>
    <w:rsid w:val="00AB5C78"/>
    <w:rsid w:val="00AC2825"/>
    <w:rsid w:val="00AC40D9"/>
    <w:rsid w:val="00AE3B3B"/>
    <w:rsid w:val="00AF2F5B"/>
    <w:rsid w:val="00AF7356"/>
    <w:rsid w:val="00B0181E"/>
    <w:rsid w:val="00B04233"/>
    <w:rsid w:val="00B34AD6"/>
    <w:rsid w:val="00B938A9"/>
    <w:rsid w:val="00BB1205"/>
    <w:rsid w:val="00BC0640"/>
    <w:rsid w:val="00BD35CF"/>
    <w:rsid w:val="00C16F08"/>
    <w:rsid w:val="00C35FCC"/>
    <w:rsid w:val="00C42A52"/>
    <w:rsid w:val="00C61657"/>
    <w:rsid w:val="00C63B56"/>
    <w:rsid w:val="00C70EB1"/>
    <w:rsid w:val="00C742C9"/>
    <w:rsid w:val="00C82121"/>
    <w:rsid w:val="00C97575"/>
    <w:rsid w:val="00CA7C0F"/>
    <w:rsid w:val="00CB1C83"/>
    <w:rsid w:val="00CF1872"/>
    <w:rsid w:val="00CF7A07"/>
    <w:rsid w:val="00D06642"/>
    <w:rsid w:val="00D4208A"/>
    <w:rsid w:val="00D43EE4"/>
    <w:rsid w:val="00D52F84"/>
    <w:rsid w:val="00D5417B"/>
    <w:rsid w:val="00DB6754"/>
    <w:rsid w:val="00DD500C"/>
    <w:rsid w:val="00DD6F2E"/>
    <w:rsid w:val="00DF2225"/>
    <w:rsid w:val="00DF2FC8"/>
    <w:rsid w:val="00E01F46"/>
    <w:rsid w:val="00E02DC4"/>
    <w:rsid w:val="00E15DFC"/>
    <w:rsid w:val="00E2326F"/>
    <w:rsid w:val="00E271C8"/>
    <w:rsid w:val="00E2750F"/>
    <w:rsid w:val="00E5292B"/>
    <w:rsid w:val="00E556E4"/>
    <w:rsid w:val="00E5735D"/>
    <w:rsid w:val="00E71458"/>
    <w:rsid w:val="00E74EBF"/>
    <w:rsid w:val="00E92511"/>
    <w:rsid w:val="00EA54CA"/>
    <w:rsid w:val="00ED1365"/>
    <w:rsid w:val="00EF2818"/>
    <w:rsid w:val="00F15E35"/>
    <w:rsid w:val="00F16D52"/>
    <w:rsid w:val="00F63D4C"/>
    <w:rsid w:val="00F861C0"/>
    <w:rsid w:val="00FA688D"/>
    <w:rsid w:val="00FB31FD"/>
    <w:rsid w:val="00FB6018"/>
    <w:rsid w:val="00FD5A6E"/>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30A9EE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sv-SE" w:eastAsia="sv-S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Rubrik1">
    <w:name w:val="heading 1"/>
    <w:basedOn w:val="Normal"/>
    <w:next w:val="Normal"/>
    <w:link w:val="Rubrik1Char"/>
    <w:uiPriority w:val="9"/>
    <w:qFormat/>
    <w:rsid w:val="00D5417B"/>
    <w:pPr>
      <w:keepNext/>
      <w:keepLines/>
      <w:spacing w:before="480"/>
      <w:outlineLvl w:val="0"/>
    </w:pPr>
    <w:rPr>
      <w:rFonts w:ascii="Times New Roman" w:eastAsiaTheme="majorEastAsia" w:hAnsi="Times New Roman" w:cstheme="majorBidi"/>
      <w:b/>
      <w:bCs/>
      <w:color w:val="000000" w:themeColor="text1"/>
      <w:sz w:val="28"/>
      <w:szCs w:val="32"/>
    </w:rPr>
  </w:style>
  <w:style w:type="paragraph" w:styleId="Rubrik2">
    <w:name w:val="heading 2"/>
    <w:basedOn w:val="Normal"/>
    <w:next w:val="Normal"/>
    <w:link w:val="Rubrik2Char"/>
    <w:uiPriority w:val="9"/>
    <w:unhideWhenUsed/>
    <w:qFormat/>
    <w:rsid w:val="00D5417B"/>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Bubbeltext">
    <w:name w:val="Balloon Text"/>
    <w:basedOn w:val="Normal"/>
    <w:link w:val="BubbeltextChar"/>
    <w:uiPriority w:val="99"/>
    <w:semiHidden/>
    <w:unhideWhenUsed/>
    <w:rsid w:val="00D5417B"/>
    <w:rPr>
      <w:rFonts w:ascii="Lucida Grande" w:hAnsi="Lucida Grande" w:cs="Lucida Grande"/>
      <w:sz w:val="18"/>
      <w:szCs w:val="18"/>
    </w:rPr>
  </w:style>
  <w:style w:type="character" w:customStyle="1" w:styleId="BubbeltextChar">
    <w:name w:val="Bubbeltext Char"/>
    <w:basedOn w:val="Standardstycketypsnitt"/>
    <w:link w:val="Bubbeltext"/>
    <w:uiPriority w:val="99"/>
    <w:semiHidden/>
    <w:rsid w:val="00D5417B"/>
    <w:rPr>
      <w:rFonts w:ascii="Lucida Grande" w:hAnsi="Lucida Grande" w:cs="Lucida Grande"/>
      <w:sz w:val="18"/>
      <w:szCs w:val="18"/>
    </w:rPr>
  </w:style>
  <w:style w:type="character" w:customStyle="1" w:styleId="Rubrik1Char">
    <w:name w:val="Rubrik 1 Char"/>
    <w:basedOn w:val="Standardstycketypsnitt"/>
    <w:link w:val="Rubrik1"/>
    <w:uiPriority w:val="9"/>
    <w:rsid w:val="00D5417B"/>
    <w:rPr>
      <w:rFonts w:ascii="Times New Roman" w:eastAsiaTheme="majorEastAsia" w:hAnsi="Times New Roman" w:cstheme="majorBidi"/>
      <w:b/>
      <w:bCs/>
      <w:color w:val="000000" w:themeColor="text1"/>
      <w:sz w:val="28"/>
      <w:szCs w:val="32"/>
    </w:rPr>
  </w:style>
  <w:style w:type="paragraph" w:styleId="Ingetavstnd">
    <w:name w:val="No Spacing"/>
    <w:uiPriority w:val="1"/>
    <w:qFormat/>
    <w:rsid w:val="008860F7"/>
    <w:rPr>
      <w:color w:val="535353"/>
    </w:rPr>
  </w:style>
  <w:style w:type="character" w:customStyle="1" w:styleId="Rubrik2Char">
    <w:name w:val="Rubrik 2 Char"/>
    <w:basedOn w:val="Standardstycketypsnitt"/>
    <w:link w:val="Rubrik2"/>
    <w:uiPriority w:val="9"/>
    <w:rsid w:val="00D5417B"/>
    <w:rPr>
      <w:rFonts w:asciiTheme="majorHAnsi" w:eastAsiaTheme="majorEastAsia" w:hAnsiTheme="majorHAnsi" w:cstheme="majorBidi"/>
      <w:b/>
      <w:bCs/>
      <w:color w:val="4F81BD" w:themeColor="accent1"/>
      <w:sz w:val="26"/>
      <w:szCs w:val="26"/>
    </w:rPr>
  </w:style>
  <w:style w:type="paragraph" w:styleId="Sidhuvud">
    <w:name w:val="header"/>
    <w:basedOn w:val="Normal"/>
    <w:link w:val="SidhuvudChar"/>
    <w:uiPriority w:val="99"/>
    <w:unhideWhenUsed/>
    <w:rsid w:val="00D52F84"/>
    <w:pPr>
      <w:tabs>
        <w:tab w:val="center" w:pos="4536"/>
        <w:tab w:val="right" w:pos="9072"/>
      </w:tabs>
    </w:pPr>
  </w:style>
  <w:style w:type="character" w:customStyle="1" w:styleId="SidhuvudChar">
    <w:name w:val="Sidhuvud Char"/>
    <w:basedOn w:val="Standardstycketypsnitt"/>
    <w:link w:val="Sidhuvud"/>
    <w:uiPriority w:val="99"/>
    <w:rsid w:val="00D52F84"/>
  </w:style>
  <w:style w:type="paragraph" w:styleId="Sidfot">
    <w:name w:val="footer"/>
    <w:basedOn w:val="Normal"/>
    <w:link w:val="SidfotChar"/>
    <w:uiPriority w:val="99"/>
    <w:unhideWhenUsed/>
    <w:rsid w:val="00D52F84"/>
    <w:pPr>
      <w:tabs>
        <w:tab w:val="center" w:pos="4536"/>
        <w:tab w:val="right" w:pos="9072"/>
      </w:tabs>
    </w:pPr>
  </w:style>
  <w:style w:type="character" w:customStyle="1" w:styleId="SidfotChar">
    <w:name w:val="Sidfot Char"/>
    <w:basedOn w:val="Standardstycketypsnitt"/>
    <w:link w:val="Sidfot"/>
    <w:uiPriority w:val="99"/>
    <w:rsid w:val="00D52F84"/>
  </w:style>
  <w:style w:type="character" w:styleId="Hyperlnk">
    <w:name w:val="Hyperlink"/>
    <w:rsid w:val="00D52F84"/>
    <w:rPr>
      <w:rFonts w:ascii="Verdana" w:hAnsi="Verdana"/>
      <w:dstrike w:val="0"/>
      <w:color w:val="0000FF"/>
      <w:sz w:val="16"/>
      <w:u w:val="none"/>
      <w:vertAlign w:val="baseline"/>
    </w:rPr>
  </w:style>
  <w:style w:type="table" w:styleId="Tabellrutnt">
    <w:name w:val="Table Grid"/>
    <w:basedOn w:val="Normaltabell"/>
    <w:uiPriority w:val="59"/>
    <w:rsid w:val="00D52F8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nvndHyperlnk">
    <w:name w:val="FollowedHyperlink"/>
    <w:basedOn w:val="Standardstycketypsnitt"/>
    <w:uiPriority w:val="99"/>
    <w:semiHidden/>
    <w:unhideWhenUsed/>
    <w:rsid w:val="00C35FCC"/>
    <w:rPr>
      <w:color w:val="800080" w:themeColor="followedHyperlink"/>
      <w:u w:val="single"/>
    </w:rPr>
  </w:style>
  <w:style w:type="paragraph" w:styleId="Liststycke">
    <w:name w:val="List Paragraph"/>
    <w:basedOn w:val="Normal"/>
    <w:uiPriority w:val="34"/>
    <w:qFormat/>
    <w:rsid w:val="002151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160116">
      <w:bodyDiv w:val="1"/>
      <w:marLeft w:val="0"/>
      <w:marRight w:val="0"/>
      <w:marTop w:val="0"/>
      <w:marBottom w:val="0"/>
      <w:divBdr>
        <w:top w:val="none" w:sz="0" w:space="0" w:color="auto"/>
        <w:left w:val="none" w:sz="0" w:space="0" w:color="auto"/>
        <w:bottom w:val="none" w:sz="0" w:space="0" w:color="auto"/>
        <w:right w:val="none" w:sz="0" w:space="0" w:color="auto"/>
      </w:divBdr>
    </w:div>
    <w:div w:id="904687386">
      <w:bodyDiv w:val="1"/>
      <w:marLeft w:val="0"/>
      <w:marRight w:val="0"/>
      <w:marTop w:val="0"/>
      <w:marBottom w:val="0"/>
      <w:divBdr>
        <w:top w:val="none" w:sz="0" w:space="0" w:color="auto"/>
        <w:left w:val="none" w:sz="0" w:space="0" w:color="auto"/>
        <w:bottom w:val="none" w:sz="0" w:space="0" w:color="auto"/>
        <w:right w:val="none" w:sz="0" w:space="0" w:color="auto"/>
      </w:divBdr>
    </w:div>
    <w:div w:id="209643471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1.xml"/><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0"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hyperlink" Target="http://www.biolit.s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mailto:hans.markebrant@biolit.se"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191E6F-B36F-A84E-BB79-E4841B27EE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7</Pages>
  <Words>2121</Words>
  <Characters>11243</Characters>
  <Application>Microsoft Macintosh Word</Application>
  <DocSecurity>0</DocSecurity>
  <Lines>93</Lines>
  <Paragraphs>26</Paragraphs>
  <ScaleCrop>false</ScaleCrop>
  <Company>Biolit AB</Company>
  <LinksUpToDate>false</LinksUpToDate>
  <CharactersWithSpaces>13338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Hans Markebrant</dc:creator>
  <cp:keywords/>
  <dc:description/>
  <cp:lastModifiedBy>Henrik Roos</cp:lastModifiedBy>
  <cp:revision>34</cp:revision>
  <dcterms:created xsi:type="dcterms:W3CDTF">2013-06-26T17:23:00Z</dcterms:created>
  <dcterms:modified xsi:type="dcterms:W3CDTF">2015-05-05T07:55:00Z</dcterms:modified>
</cp:coreProperties>
</file>